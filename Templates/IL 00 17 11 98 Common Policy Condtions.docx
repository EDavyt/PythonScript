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3DDF" w:rsidRDefault="00734ABB">
      <w:pPr>
        <w:spacing w:before="60"/>
        <w:ind w:left="2477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COMMON P</w:t>
      </w:r>
      <w:r>
        <w:rPr>
          <w:rFonts w:ascii="Arial" w:eastAsia="Arial" w:hAnsi="Arial" w:cs="Arial"/>
          <w:b/>
          <w:spacing w:val="1"/>
          <w:sz w:val="36"/>
          <w:szCs w:val="36"/>
        </w:rPr>
        <w:t>O</w:t>
      </w:r>
      <w:r>
        <w:rPr>
          <w:rFonts w:ascii="Arial" w:eastAsia="Arial" w:hAnsi="Arial" w:cs="Arial"/>
          <w:b/>
          <w:sz w:val="36"/>
          <w:szCs w:val="36"/>
        </w:rPr>
        <w:t>L</w:t>
      </w:r>
      <w:r>
        <w:rPr>
          <w:rFonts w:ascii="Arial" w:eastAsia="Arial" w:hAnsi="Arial" w:cs="Arial"/>
          <w:b/>
          <w:spacing w:val="1"/>
          <w:sz w:val="36"/>
          <w:szCs w:val="36"/>
        </w:rPr>
        <w:t>I</w:t>
      </w:r>
      <w:r>
        <w:rPr>
          <w:rFonts w:ascii="Arial" w:eastAsia="Arial" w:hAnsi="Arial" w:cs="Arial"/>
          <w:b/>
          <w:sz w:val="36"/>
          <w:szCs w:val="36"/>
        </w:rPr>
        <w:t>CY CON</w:t>
      </w:r>
      <w:r>
        <w:rPr>
          <w:rFonts w:ascii="Arial" w:eastAsia="Arial" w:hAnsi="Arial" w:cs="Arial"/>
          <w:b/>
          <w:spacing w:val="-1"/>
          <w:sz w:val="36"/>
          <w:szCs w:val="36"/>
        </w:rPr>
        <w:t>D</w:t>
      </w:r>
      <w:r>
        <w:rPr>
          <w:rFonts w:ascii="Arial" w:eastAsia="Arial" w:hAnsi="Arial" w:cs="Arial"/>
          <w:b/>
          <w:sz w:val="36"/>
          <w:szCs w:val="36"/>
        </w:rPr>
        <w:t>I</w:t>
      </w:r>
      <w:r>
        <w:rPr>
          <w:rFonts w:ascii="Arial" w:eastAsia="Arial" w:hAnsi="Arial" w:cs="Arial"/>
          <w:b/>
          <w:spacing w:val="3"/>
          <w:sz w:val="36"/>
          <w:szCs w:val="36"/>
        </w:rPr>
        <w:t>T</w:t>
      </w:r>
      <w:r>
        <w:rPr>
          <w:rFonts w:ascii="Arial" w:eastAsia="Arial" w:hAnsi="Arial" w:cs="Arial"/>
          <w:b/>
          <w:sz w:val="36"/>
          <w:szCs w:val="36"/>
        </w:rPr>
        <w:t>I</w:t>
      </w:r>
      <w:r>
        <w:rPr>
          <w:rFonts w:ascii="Arial" w:eastAsia="Arial" w:hAnsi="Arial" w:cs="Arial"/>
          <w:b/>
          <w:spacing w:val="1"/>
          <w:sz w:val="36"/>
          <w:szCs w:val="36"/>
        </w:rPr>
        <w:t>O</w:t>
      </w:r>
      <w:r>
        <w:rPr>
          <w:rFonts w:ascii="Arial" w:eastAsia="Arial" w:hAnsi="Arial" w:cs="Arial"/>
          <w:b/>
          <w:sz w:val="36"/>
          <w:szCs w:val="36"/>
        </w:rPr>
        <w:t>NS</w:t>
      </w:r>
    </w:p>
    <w:p w:rsidR="00CB3DDF" w:rsidRDefault="00734ABB">
      <w:pPr>
        <w:spacing w:before="84" w:line="200" w:lineRule="exact"/>
        <w:ind w:left="18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position w:val="-1"/>
          <w:sz w:val="18"/>
          <w:szCs w:val="18"/>
        </w:rPr>
        <w:t>A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l</w:t>
      </w:r>
      <w:r>
        <w:rPr>
          <w:rFonts w:ascii="Arial" w:eastAsia="Arial" w:hAnsi="Arial" w:cs="Arial"/>
          <w:position w:val="-1"/>
          <w:sz w:val="18"/>
          <w:szCs w:val="18"/>
        </w:rPr>
        <w:t>l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C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o</w:t>
      </w:r>
      <w:r>
        <w:rPr>
          <w:rFonts w:ascii="Arial" w:eastAsia="Arial" w:hAnsi="Arial" w:cs="Arial"/>
          <w:spacing w:val="-1"/>
          <w:position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e</w:t>
      </w:r>
      <w:r>
        <w:rPr>
          <w:rFonts w:ascii="Arial" w:eastAsia="Arial" w:hAnsi="Arial" w:cs="Arial"/>
          <w:position w:val="-1"/>
          <w:sz w:val="18"/>
          <w:szCs w:val="18"/>
        </w:rPr>
        <w:t>r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ag</w:t>
      </w:r>
      <w:r>
        <w:rPr>
          <w:rFonts w:ascii="Arial" w:eastAsia="Arial" w:hAnsi="Arial" w:cs="Arial"/>
          <w:position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P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a</w:t>
      </w:r>
      <w:r>
        <w:rPr>
          <w:rFonts w:ascii="Arial" w:eastAsia="Arial" w:hAnsi="Arial" w:cs="Arial"/>
          <w:position w:val="-1"/>
          <w:sz w:val="18"/>
          <w:szCs w:val="18"/>
        </w:rPr>
        <w:t>rts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include</w:t>
      </w:r>
      <w:r>
        <w:rPr>
          <w:rFonts w:ascii="Arial" w:eastAsia="Arial" w:hAnsi="Arial" w:cs="Arial"/>
          <w:position w:val="-1"/>
          <w:sz w:val="18"/>
          <w:szCs w:val="18"/>
        </w:rPr>
        <w:t>d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i</w:t>
      </w:r>
      <w:r>
        <w:rPr>
          <w:rFonts w:ascii="Arial" w:eastAsia="Arial" w:hAnsi="Arial" w:cs="Arial"/>
          <w:position w:val="-1"/>
          <w:sz w:val="18"/>
          <w:szCs w:val="18"/>
        </w:rPr>
        <w:t>n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thi</w:t>
      </w:r>
      <w:r>
        <w:rPr>
          <w:rFonts w:ascii="Arial" w:eastAsia="Arial" w:hAnsi="Arial" w:cs="Arial"/>
          <w:position w:val="-1"/>
          <w:sz w:val="18"/>
          <w:szCs w:val="18"/>
        </w:rPr>
        <w:t>s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polic</w:t>
      </w:r>
      <w:r>
        <w:rPr>
          <w:rFonts w:ascii="Arial" w:eastAsia="Arial" w:hAnsi="Arial" w:cs="Arial"/>
          <w:position w:val="-1"/>
          <w:sz w:val="18"/>
          <w:szCs w:val="18"/>
        </w:rPr>
        <w:t>y</w:t>
      </w:r>
      <w:r>
        <w:rPr>
          <w:rFonts w:ascii="Arial" w:eastAsia="Arial" w:hAnsi="Arial" w:cs="Arial"/>
          <w:spacing w:val="-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a</w:t>
      </w:r>
      <w:r>
        <w:rPr>
          <w:rFonts w:ascii="Arial" w:eastAsia="Arial" w:hAnsi="Arial" w:cs="Arial"/>
          <w:position w:val="-1"/>
          <w:sz w:val="18"/>
          <w:szCs w:val="18"/>
        </w:rPr>
        <w:t>re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subjec</w:t>
      </w:r>
      <w:r>
        <w:rPr>
          <w:rFonts w:ascii="Arial" w:eastAsia="Arial" w:hAnsi="Arial" w:cs="Arial"/>
          <w:position w:val="-1"/>
          <w:sz w:val="18"/>
          <w:szCs w:val="18"/>
        </w:rPr>
        <w:t>t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to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th</w:t>
      </w:r>
      <w:r>
        <w:rPr>
          <w:rFonts w:ascii="Arial" w:eastAsia="Arial" w:hAnsi="Arial" w:cs="Arial"/>
          <w:position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follo</w:t>
      </w:r>
      <w:r>
        <w:rPr>
          <w:rFonts w:ascii="Arial" w:eastAsia="Arial" w:hAnsi="Arial" w:cs="Arial"/>
          <w:spacing w:val="-3"/>
          <w:position w:val="-1"/>
          <w:sz w:val="18"/>
          <w:szCs w:val="18"/>
        </w:rPr>
        <w:t>w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in</w:t>
      </w:r>
      <w:r>
        <w:rPr>
          <w:rFonts w:ascii="Arial" w:eastAsia="Arial" w:hAnsi="Arial" w:cs="Arial"/>
          <w:position w:val="-1"/>
          <w:sz w:val="18"/>
          <w:szCs w:val="18"/>
        </w:rPr>
        <w:t>g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condi</w:t>
      </w:r>
      <w:r>
        <w:rPr>
          <w:rFonts w:ascii="Arial" w:eastAsia="Arial" w:hAnsi="Arial" w:cs="Arial"/>
          <w:position w:val="-1"/>
          <w:sz w:val="18"/>
          <w:szCs w:val="18"/>
        </w:rPr>
        <w:t>t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ions</w:t>
      </w:r>
      <w:r>
        <w:rPr>
          <w:rFonts w:ascii="Arial" w:eastAsia="Arial" w:hAnsi="Arial" w:cs="Arial"/>
          <w:position w:val="-1"/>
          <w:sz w:val="18"/>
          <w:szCs w:val="18"/>
        </w:rPr>
        <w:t>.</w:t>
      </w:r>
    </w:p>
    <w:p w:rsidR="00CB3DDF" w:rsidRDefault="00CB3DDF">
      <w:pPr>
        <w:spacing w:before="2" w:line="200" w:lineRule="exact"/>
        <w:sectPr w:rsidR="00CB3DDF">
          <w:footerReference w:type="default" r:id="rId7"/>
          <w:pgSz w:w="12240" w:h="15840"/>
          <w:pgMar w:top="1340" w:right="960" w:bottom="280" w:left="900" w:header="0" w:footer="684" w:gutter="0"/>
          <w:cols w:space="720"/>
        </w:sectPr>
      </w:pPr>
    </w:p>
    <w:p w:rsidR="00CB3DDF" w:rsidRDefault="00CB3DDF">
      <w:pPr>
        <w:spacing w:before="6" w:line="100" w:lineRule="exact"/>
        <w:rPr>
          <w:sz w:val="11"/>
          <w:szCs w:val="11"/>
        </w:rPr>
      </w:pPr>
    </w:p>
    <w:p w:rsidR="00CB3DDF" w:rsidRDefault="00734ABB">
      <w:pPr>
        <w:ind w:left="182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pacing w:val="-3"/>
          <w:sz w:val="18"/>
          <w:szCs w:val="18"/>
        </w:rPr>
        <w:t>A</w:t>
      </w:r>
      <w:r>
        <w:rPr>
          <w:rFonts w:ascii="Arial" w:eastAsia="Arial" w:hAnsi="Arial" w:cs="Arial"/>
          <w:b/>
          <w:sz w:val="18"/>
          <w:szCs w:val="18"/>
        </w:rPr>
        <w:t xml:space="preserve">. </w:t>
      </w:r>
      <w:r>
        <w:rPr>
          <w:rFonts w:ascii="Arial" w:eastAsia="Arial" w:hAnsi="Arial" w:cs="Arial"/>
          <w:b/>
          <w:spacing w:val="2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Ca</w:t>
      </w:r>
      <w:r>
        <w:rPr>
          <w:rFonts w:ascii="Arial" w:eastAsia="Arial" w:hAnsi="Arial" w:cs="Arial"/>
          <w:b/>
          <w:spacing w:val="1"/>
          <w:sz w:val="18"/>
          <w:szCs w:val="18"/>
        </w:rPr>
        <w:t>nce</w:t>
      </w:r>
      <w:r>
        <w:rPr>
          <w:rFonts w:ascii="Arial" w:eastAsia="Arial" w:hAnsi="Arial" w:cs="Arial"/>
          <w:b/>
          <w:sz w:val="18"/>
          <w:szCs w:val="18"/>
        </w:rPr>
        <w:t>l</w:t>
      </w:r>
      <w:r>
        <w:rPr>
          <w:rFonts w:ascii="Arial" w:eastAsia="Arial" w:hAnsi="Arial" w:cs="Arial"/>
          <w:b/>
          <w:spacing w:val="1"/>
          <w:sz w:val="18"/>
          <w:szCs w:val="18"/>
        </w:rPr>
        <w:t>la</w:t>
      </w:r>
      <w:r>
        <w:rPr>
          <w:rFonts w:ascii="Arial" w:eastAsia="Arial" w:hAnsi="Arial" w:cs="Arial"/>
          <w:b/>
          <w:sz w:val="18"/>
          <w:szCs w:val="18"/>
        </w:rPr>
        <w:t>ti</w:t>
      </w:r>
      <w:r>
        <w:rPr>
          <w:rFonts w:ascii="Arial" w:eastAsia="Arial" w:hAnsi="Arial" w:cs="Arial"/>
          <w:b/>
          <w:spacing w:val="1"/>
          <w:sz w:val="18"/>
          <w:szCs w:val="18"/>
        </w:rPr>
        <w:t>o</w:t>
      </w:r>
      <w:r>
        <w:rPr>
          <w:rFonts w:ascii="Arial" w:eastAsia="Arial" w:hAnsi="Arial" w:cs="Arial"/>
          <w:b/>
          <w:sz w:val="18"/>
          <w:szCs w:val="18"/>
        </w:rPr>
        <w:t>n</w:t>
      </w:r>
    </w:p>
    <w:p w:rsidR="00CB3DDF" w:rsidRDefault="00734ABB">
      <w:pPr>
        <w:spacing w:before="93" w:line="256" w:lineRule="auto"/>
        <w:ind w:left="780" w:right="-29" w:hanging="271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pacing w:val="1"/>
          <w:sz w:val="18"/>
          <w:szCs w:val="18"/>
        </w:rPr>
        <w:t>1</w:t>
      </w:r>
      <w:r>
        <w:rPr>
          <w:rFonts w:ascii="Arial" w:eastAsia="Arial" w:hAnsi="Arial" w:cs="Arial"/>
          <w:b/>
          <w:sz w:val="18"/>
          <w:szCs w:val="18"/>
        </w:rPr>
        <w:t xml:space="preserve">. </w:t>
      </w:r>
      <w:r>
        <w:rPr>
          <w:rFonts w:ascii="Arial" w:eastAsia="Arial" w:hAnsi="Arial" w:cs="Arial"/>
          <w:b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 f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 Na</w:t>
      </w:r>
      <w:r>
        <w:rPr>
          <w:rFonts w:ascii="Arial" w:eastAsia="Arial" w:hAnsi="Arial" w:cs="Arial"/>
          <w:spacing w:val="1"/>
          <w:sz w:val="18"/>
          <w:szCs w:val="18"/>
        </w:rPr>
        <w:t>me</w:t>
      </w:r>
      <w:r>
        <w:rPr>
          <w:rFonts w:ascii="Arial" w:eastAsia="Arial" w:hAnsi="Arial" w:cs="Arial"/>
          <w:sz w:val="18"/>
          <w:szCs w:val="18"/>
        </w:rPr>
        <w:t>d I</w:t>
      </w:r>
      <w:r>
        <w:rPr>
          <w:rFonts w:ascii="Arial" w:eastAsia="Arial" w:hAnsi="Arial" w:cs="Arial"/>
          <w:spacing w:val="1"/>
          <w:sz w:val="18"/>
          <w:szCs w:val="18"/>
        </w:rPr>
        <w:t>nsu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 xml:space="preserve">d </w:t>
      </w:r>
      <w:r>
        <w:rPr>
          <w:rFonts w:ascii="Arial" w:eastAsia="Arial" w:hAnsi="Arial" w:cs="Arial"/>
          <w:spacing w:val="1"/>
          <w:sz w:val="18"/>
          <w:szCs w:val="18"/>
        </w:rPr>
        <w:t>sho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 xml:space="preserve">n 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 De</w:t>
      </w:r>
      <w:r>
        <w:rPr>
          <w:rFonts w:ascii="Arial" w:eastAsia="Arial" w:hAnsi="Arial" w:cs="Arial"/>
          <w:spacing w:val="1"/>
          <w:sz w:val="18"/>
          <w:szCs w:val="18"/>
        </w:rPr>
        <w:t>cla</w:t>
      </w:r>
      <w:r>
        <w:rPr>
          <w:rFonts w:ascii="Arial" w:eastAsia="Arial" w:hAnsi="Arial" w:cs="Arial"/>
          <w:spacing w:val="5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ion</w:t>
      </w:r>
      <w:r>
        <w:rPr>
          <w:rFonts w:ascii="Arial" w:eastAsia="Arial" w:hAnsi="Arial" w:cs="Arial"/>
          <w:sz w:val="18"/>
          <w:szCs w:val="18"/>
        </w:rPr>
        <w:t xml:space="preserve">s </w:t>
      </w:r>
      <w:r>
        <w:rPr>
          <w:rFonts w:ascii="Arial" w:eastAsia="Arial" w:hAnsi="Arial" w:cs="Arial"/>
          <w:spacing w:val="1"/>
          <w:sz w:val="18"/>
          <w:szCs w:val="18"/>
        </w:rPr>
        <w:t>ma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cance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polic</w:t>
      </w:r>
      <w:r>
        <w:rPr>
          <w:rFonts w:ascii="Arial" w:eastAsia="Arial" w:hAnsi="Arial" w:cs="Arial"/>
          <w:sz w:val="18"/>
          <w:szCs w:val="18"/>
        </w:rPr>
        <w:t xml:space="preserve">y </w:t>
      </w:r>
      <w:r>
        <w:rPr>
          <w:rFonts w:ascii="Arial" w:eastAsia="Arial" w:hAnsi="Arial" w:cs="Arial"/>
          <w:spacing w:val="1"/>
          <w:sz w:val="18"/>
          <w:szCs w:val="18"/>
        </w:rPr>
        <w:t>b</w:t>
      </w:r>
      <w:r>
        <w:rPr>
          <w:rFonts w:ascii="Arial" w:eastAsia="Arial" w:hAnsi="Arial" w:cs="Arial"/>
          <w:sz w:val="18"/>
          <w:szCs w:val="18"/>
        </w:rPr>
        <w:t xml:space="preserve">y </w:t>
      </w:r>
      <w:r>
        <w:rPr>
          <w:rFonts w:ascii="Arial" w:eastAsia="Arial" w:hAnsi="Arial" w:cs="Arial"/>
          <w:spacing w:val="1"/>
          <w:sz w:val="18"/>
          <w:szCs w:val="18"/>
        </w:rPr>
        <w:t>mailin</w:t>
      </w:r>
      <w:r>
        <w:rPr>
          <w:rFonts w:ascii="Arial" w:eastAsia="Arial" w:hAnsi="Arial" w:cs="Arial"/>
          <w:sz w:val="18"/>
          <w:szCs w:val="18"/>
        </w:rPr>
        <w:t>g</w:t>
      </w:r>
      <w:r>
        <w:rPr>
          <w:rFonts w:ascii="Arial" w:eastAsia="Arial" w:hAnsi="Arial" w:cs="Arial"/>
          <w:spacing w:val="1"/>
          <w:sz w:val="18"/>
          <w:szCs w:val="18"/>
        </w:rPr>
        <w:t xml:space="preserve"> 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 xml:space="preserve"> deli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z w:val="18"/>
          <w:szCs w:val="18"/>
        </w:rPr>
        <w:t>g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to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u</w:t>
      </w:r>
      <w:r>
        <w:rPr>
          <w:rFonts w:ascii="Arial" w:eastAsia="Arial" w:hAnsi="Arial" w:cs="Arial"/>
          <w:sz w:val="18"/>
          <w:szCs w:val="18"/>
        </w:rPr>
        <w:t xml:space="preserve">s </w:t>
      </w:r>
      <w:r>
        <w:rPr>
          <w:rFonts w:ascii="Arial" w:eastAsia="Arial" w:hAnsi="Arial" w:cs="Arial"/>
          <w:spacing w:val="1"/>
          <w:sz w:val="18"/>
          <w:szCs w:val="18"/>
        </w:rPr>
        <w:t>ad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anc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te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no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 xml:space="preserve"> cancel</w:t>
      </w:r>
      <w:r>
        <w:rPr>
          <w:rFonts w:ascii="Arial" w:eastAsia="Arial" w:hAnsi="Arial" w:cs="Arial"/>
          <w:spacing w:val="3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on</w:t>
      </w:r>
      <w:r>
        <w:rPr>
          <w:rFonts w:ascii="Arial" w:eastAsia="Arial" w:hAnsi="Arial" w:cs="Arial"/>
          <w:sz w:val="18"/>
          <w:szCs w:val="18"/>
        </w:rPr>
        <w:t>.</w:t>
      </w:r>
    </w:p>
    <w:p w:rsidR="00CB3DDF" w:rsidRDefault="00734ABB">
      <w:pPr>
        <w:spacing w:before="79" w:line="256" w:lineRule="auto"/>
        <w:ind w:left="780" w:right="-31" w:hanging="271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pacing w:val="1"/>
          <w:sz w:val="18"/>
          <w:szCs w:val="18"/>
        </w:rPr>
        <w:t>2</w:t>
      </w:r>
      <w:r>
        <w:rPr>
          <w:rFonts w:ascii="Arial" w:eastAsia="Arial" w:hAnsi="Arial" w:cs="Arial"/>
          <w:b/>
          <w:sz w:val="18"/>
          <w:szCs w:val="18"/>
        </w:rPr>
        <w:t xml:space="preserve">. </w:t>
      </w:r>
      <w:r>
        <w:rPr>
          <w:rFonts w:ascii="Arial" w:eastAsia="Arial" w:hAnsi="Arial" w:cs="Arial"/>
          <w:b/>
          <w:spacing w:val="2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0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ma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cance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 xml:space="preserve"> thi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polic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mailin</w:t>
      </w:r>
      <w:r>
        <w:rPr>
          <w:rFonts w:ascii="Arial" w:eastAsia="Arial" w:hAnsi="Arial" w:cs="Arial"/>
          <w:sz w:val="18"/>
          <w:szCs w:val="18"/>
        </w:rPr>
        <w:t>g</w:t>
      </w:r>
      <w:r>
        <w:rPr>
          <w:rFonts w:ascii="Arial" w:eastAsia="Arial" w:hAnsi="Arial" w:cs="Arial"/>
          <w:spacing w:val="1"/>
          <w:sz w:val="18"/>
          <w:szCs w:val="18"/>
        </w:rPr>
        <w:t xml:space="preserve"> o</w:t>
      </w:r>
      <w:r>
        <w:rPr>
          <w:rFonts w:ascii="Arial" w:eastAsia="Arial" w:hAnsi="Arial" w:cs="Arial"/>
          <w:sz w:val="18"/>
          <w:szCs w:val="18"/>
        </w:rPr>
        <w:t xml:space="preserve">r </w:t>
      </w:r>
      <w:r>
        <w:rPr>
          <w:rFonts w:ascii="Arial" w:eastAsia="Arial" w:hAnsi="Arial" w:cs="Arial"/>
          <w:spacing w:val="1"/>
          <w:sz w:val="18"/>
          <w:szCs w:val="18"/>
        </w:rPr>
        <w:t>deli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7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z w:val="18"/>
          <w:szCs w:val="18"/>
        </w:rPr>
        <w:t>g</w:t>
      </w:r>
      <w:r>
        <w:rPr>
          <w:rFonts w:ascii="Arial" w:eastAsia="Arial" w:hAnsi="Arial" w:cs="Arial"/>
          <w:spacing w:val="1"/>
          <w:sz w:val="18"/>
          <w:szCs w:val="18"/>
        </w:rPr>
        <w:t xml:space="preserve"> t</w:t>
      </w:r>
      <w:r>
        <w:rPr>
          <w:rFonts w:ascii="Arial" w:eastAsia="Arial" w:hAnsi="Arial" w:cs="Arial"/>
          <w:sz w:val="18"/>
          <w:szCs w:val="18"/>
        </w:rPr>
        <w:t>o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 Na</w:t>
      </w:r>
      <w:r>
        <w:rPr>
          <w:rFonts w:ascii="Arial" w:eastAsia="Arial" w:hAnsi="Arial" w:cs="Arial"/>
          <w:spacing w:val="1"/>
          <w:sz w:val="18"/>
          <w:szCs w:val="18"/>
        </w:rPr>
        <w:t>me</w:t>
      </w:r>
      <w:r>
        <w:rPr>
          <w:rFonts w:ascii="Arial" w:eastAsia="Arial" w:hAnsi="Arial" w:cs="Arial"/>
          <w:sz w:val="18"/>
          <w:szCs w:val="18"/>
        </w:rPr>
        <w:t>d I</w:t>
      </w:r>
      <w:r>
        <w:rPr>
          <w:rFonts w:ascii="Arial" w:eastAsia="Arial" w:hAnsi="Arial" w:cs="Arial"/>
          <w:spacing w:val="1"/>
          <w:sz w:val="18"/>
          <w:szCs w:val="18"/>
        </w:rPr>
        <w:t>nsu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 xml:space="preserve">d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te</w:t>
      </w:r>
      <w:r>
        <w:rPr>
          <w:rFonts w:ascii="Arial" w:eastAsia="Arial" w:hAnsi="Arial" w:cs="Arial"/>
          <w:sz w:val="18"/>
          <w:szCs w:val="18"/>
        </w:rPr>
        <w:t xml:space="preserve">n </w:t>
      </w:r>
      <w:r>
        <w:rPr>
          <w:rFonts w:ascii="Arial" w:eastAsia="Arial" w:hAnsi="Arial" w:cs="Arial"/>
          <w:spacing w:val="1"/>
          <w:sz w:val="18"/>
          <w:szCs w:val="18"/>
        </w:rPr>
        <w:t>no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ic</w:t>
      </w:r>
      <w:r>
        <w:rPr>
          <w:rFonts w:ascii="Arial" w:eastAsia="Arial" w:hAnsi="Arial" w:cs="Arial"/>
          <w:sz w:val="18"/>
          <w:szCs w:val="18"/>
        </w:rPr>
        <w:t xml:space="preserve">e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 xml:space="preserve">f 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cancel</w:t>
      </w:r>
      <w:r>
        <w:rPr>
          <w:rFonts w:ascii="Arial" w:eastAsia="Arial" w:hAnsi="Arial" w:cs="Arial"/>
          <w:spacing w:val="8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proofErr w:type="spellEnd"/>
      <w:r>
        <w:rPr>
          <w:rFonts w:ascii="Arial" w:eastAsia="Arial" w:hAnsi="Arial" w:cs="Arial"/>
          <w:spacing w:val="1"/>
          <w:sz w:val="18"/>
          <w:szCs w:val="18"/>
        </w:rPr>
        <w:t xml:space="preserve">- </w:t>
      </w:r>
      <w:proofErr w:type="spellStart"/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</w:t>
      </w:r>
      <w:r>
        <w:rPr>
          <w:rFonts w:ascii="Arial" w:eastAsia="Arial" w:hAnsi="Arial" w:cs="Arial"/>
          <w:sz w:val="18"/>
          <w:szCs w:val="18"/>
        </w:rPr>
        <w:t>n</w:t>
      </w:r>
      <w:proofErr w:type="spellEnd"/>
      <w:r>
        <w:rPr>
          <w:rFonts w:ascii="Arial" w:eastAsia="Arial" w:hAnsi="Arial" w:cs="Arial"/>
          <w:spacing w:val="1"/>
          <w:sz w:val="18"/>
          <w:szCs w:val="18"/>
        </w:rPr>
        <w:t xml:space="preserve"> 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 xml:space="preserve"> leas</w:t>
      </w:r>
      <w:r>
        <w:rPr>
          <w:rFonts w:ascii="Arial" w:eastAsia="Arial" w:hAnsi="Arial" w:cs="Arial"/>
          <w:sz w:val="18"/>
          <w:szCs w:val="18"/>
        </w:rPr>
        <w:t>t:</w:t>
      </w:r>
    </w:p>
    <w:p w:rsidR="00CB3DDF" w:rsidRDefault="00734ABB">
      <w:pPr>
        <w:spacing w:before="79" w:line="256" w:lineRule="auto"/>
        <w:ind w:left="1080" w:right="-29" w:hanging="271"/>
        <w:rPr>
          <w:rFonts w:ascii="Arial" w:eastAsia="Arial" w:hAnsi="Arial" w:cs="Arial"/>
          <w:sz w:val="18"/>
          <w:szCs w:val="18"/>
        </w:rPr>
      </w:pPr>
      <w:proofErr w:type="gramStart"/>
      <w:r>
        <w:rPr>
          <w:rFonts w:ascii="Arial" w:eastAsia="Arial" w:hAnsi="Arial" w:cs="Arial"/>
          <w:b/>
          <w:spacing w:val="1"/>
          <w:sz w:val="18"/>
          <w:szCs w:val="18"/>
        </w:rPr>
        <w:t>a</w:t>
      </w:r>
      <w:r>
        <w:rPr>
          <w:rFonts w:ascii="Arial" w:eastAsia="Arial" w:hAnsi="Arial" w:cs="Arial"/>
          <w:b/>
          <w:sz w:val="18"/>
          <w:szCs w:val="18"/>
        </w:rPr>
        <w:t xml:space="preserve">. </w:t>
      </w:r>
      <w:r>
        <w:rPr>
          <w:rFonts w:ascii="Arial" w:eastAsia="Arial" w:hAnsi="Arial" w:cs="Arial"/>
          <w:b/>
          <w:spacing w:val="2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1</w:t>
      </w:r>
      <w:r>
        <w:rPr>
          <w:rFonts w:ascii="Arial" w:eastAsia="Arial" w:hAnsi="Arial" w:cs="Arial"/>
          <w:sz w:val="18"/>
          <w:szCs w:val="18"/>
        </w:rPr>
        <w:t>0</w:t>
      </w:r>
      <w:proofErr w:type="gramEnd"/>
      <w:r>
        <w:rPr>
          <w:rFonts w:ascii="Arial" w:eastAsia="Arial" w:hAnsi="Arial" w:cs="Arial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da</w:t>
      </w:r>
      <w:r>
        <w:rPr>
          <w:rFonts w:ascii="Arial" w:eastAsia="Arial" w:hAnsi="Arial" w:cs="Arial"/>
          <w:spacing w:val="-1"/>
          <w:sz w:val="18"/>
          <w:szCs w:val="18"/>
        </w:rPr>
        <w:t>y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be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re</w:t>
      </w:r>
      <w:r>
        <w:rPr>
          <w:rFonts w:ascii="Arial" w:eastAsia="Arial" w:hAnsi="Arial" w:cs="Arial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fec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8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da</w:t>
      </w:r>
      <w:r>
        <w:rPr>
          <w:rFonts w:ascii="Arial" w:eastAsia="Arial" w:hAnsi="Arial" w:cs="Arial"/>
          <w:sz w:val="18"/>
          <w:szCs w:val="18"/>
        </w:rPr>
        <w:t>te</w:t>
      </w:r>
      <w:r>
        <w:rPr>
          <w:rFonts w:ascii="Arial" w:eastAsia="Arial" w:hAnsi="Arial" w:cs="Arial"/>
          <w:spacing w:val="8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8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canc</w:t>
      </w:r>
      <w:r>
        <w:rPr>
          <w:rFonts w:ascii="Arial" w:eastAsia="Arial" w:hAnsi="Arial" w:cs="Arial"/>
          <w:spacing w:val="7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lla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</w:t>
      </w:r>
      <w:r>
        <w:rPr>
          <w:rFonts w:ascii="Arial" w:eastAsia="Arial" w:hAnsi="Arial" w:cs="Arial"/>
          <w:sz w:val="18"/>
          <w:szCs w:val="18"/>
        </w:rPr>
        <w:t xml:space="preserve">n 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cance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 xml:space="preserve"> fo</w:t>
      </w:r>
      <w:r>
        <w:rPr>
          <w:rFonts w:ascii="Arial" w:eastAsia="Arial" w:hAnsi="Arial" w:cs="Arial"/>
          <w:sz w:val="18"/>
          <w:szCs w:val="18"/>
        </w:rPr>
        <w:t xml:space="preserve">r </w:t>
      </w:r>
      <w:r>
        <w:rPr>
          <w:rFonts w:ascii="Arial" w:eastAsia="Arial" w:hAnsi="Arial" w:cs="Arial"/>
          <w:spacing w:val="1"/>
          <w:sz w:val="18"/>
          <w:szCs w:val="18"/>
        </w:rPr>
        <w:t>nonpa</w:t>
      </w:r>
      <w:r>
        <w:rPr>
          <w:rFonts w:ascii="Arial" w:eastAsia="Arial" w:hAnsi="Arial" w:cs="Arial"/>
          <w:spacing w:val="-1"/>
          <w:sz w:val="18"/>
          <w:szCs w:val="18"/>
        </w:rPr>
        <w:t>y</w:t>
      </w:r>
      <w:r>
        <w:rPr>
          <w:rFonts w:ascii="Arial" w:eastAsia="Arial" w:hAnsi="Arial" w:cs="Arial"/>
          <w:spacing w:val="1"/>
          <w:sz w:val="18"/>
          <w:szCs w:val="18"/>
        </w:rPr>
        <w:t>men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 xml:space="preserve"> 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 xml:space="preserve"> p</w:t>
      </w:r>
      <w:r>
        <w:rPr>
          <w:rFonts w:ascii="Arial" w:eastAsia="Arial" w:hAnsi="Arial" w:cs="Arial"/>
          <w:spacing w:val="5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emium</w:t>
      </w:r>
      <w:r>
        <w:rPr>
          <w:rFonts w:ascii="Arial" w:eastAsia="Arial" w:hAnsi="Arial" w:cs="Arial"/>
          <w:sz w:val="18"/>
          <w:szCs w:val="18"/>
        </w:rPr>
        <w:t>;</w:t>
      </w:r>
      <w:r>
        <w:rPr>
          <w:rFonts w:ascii="Arial" w:eastAsia="Arial" w:hAnsi="Arial" w:cs="Arial"/>
          <w:spacing w:val="1"/>
          <w:sz w:val="18"/>
          <w:szCs w:val="18"/>
        </w:rPr>
        <w:t xml:space="preserve"> o</w:t>
      </w:r>
      <w:r>
        <w:rPr>
          <w:rFonts w:ascii="Arial" w:eastAsia="Arial" w:hAnsi="Arial" w:cs="Arial"/>
          <w:sz w:val="18"/>
          <w:szCs w:val="18"/>
        </w:rPr>
        <w:t>r</w:t>
      </w:r>
    </w:p>
    <w:p w:rsidR="00CB3DDF" w:rsidRDefault="00734ABB">
      <w:pPr>
        <w:spacing w:before="79" w:line="256" w:lineRule="auto"/>
        <w:ind w:left="1080" w:right="-29" w:hanging="281"/>
        <w:rPr>
          <w:rFonts w:ascii="Arial" w:eastAsia="Arial" w:hAnsi="Arial" w:cs="Arial"/>
          <w:sz w:val="18"/>
          <w:szCs w:val="18"/>
        </w:rPr>
      </w:pPr>
      <w:proofErr w:type="gramStart"/>
      <w:r>
        <w:rPr>
          <w:rFonts w:ascii="Arial" w:eastAsia="Arial" w:hAnsi="Arial" w:cs="Arial"/>
          <w:b/>
          <w:sz w:val="18"/>
          <w:szCs w:val="18"/>
        </w:rPr>
        <w:t xml:space="preserve">b. </w:t>
      </w:r>
      <w:r>
        <w:rPr>
          <w:rFonts w:ascii="Arial" w:eastAsia="Arial" w:hAnsi="Arial" w:cs="Arial"/>
          <w:b/>
          <w:spacing w:val="2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3</w:t>
      </w:r>
      <w:r>
        <w:rPr>
          <w:rFonts w:ascii="Arial" w:eastAsia="Arial" w:hAnsi="Arial" w:cs="Arial"/>
          <w:sz w:val="18"/>
          <w:szCs w:val="18"/>
        </w:rPr>
        <w:t>0</w:t>
      </w:r>
      <w:proofErr w:type="gramEnd"/>
      <w:r>
        <w:rPr>
          <w:rFonts w:ascii="Arial" w:eastAsia="Arial" w:hAnsi="Arial" w:cs="Arial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da</w:t>
      </w:r>
      <w:r>
        <w:rPr>
          <w:rFonts w:ascii="Arial" w:eastAsia="Arial" w:hAnsi="Arial" w:cs="Arial"/>
          <w:spacing w:val="-1"/>
          <w:sz w:val="18"/>
          <w:szCs w:val="18"/>
        </w:rPr>
        <w:t>y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be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re</w:t>
      </w:r>
      <w:r>
        <w:rPr>
          <w:rFonts w:ascii="Arial" w:eastAsia="Arial" w:hAnsi="Arial" w:cs="Arial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fec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8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da</w:t>
      </w:r>
      <w:r>
        <w:rPr>
          <w:rFonts w:ascii="Arial" w:eastAsia="Arial" w:hAnsi="Arial" w:cs="Arial"/>
          <w:sz w:val="18"/>
          <w:szCs w:val="18"/>
        </w:rPr>
        <w:t>te</w:t>
      </w:r>
      <w:r>
        <w:rPr>
          <w:rFonts w:ascii="Arial" w:eastAsia="Arial" w:hAnsi="Arial" w:cs="Arial"/>
          <w:spacing w:val="8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8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canc</w:t>
      </w:r>
      <w:r>
        <w:rPr>
          <w:rFonts w:ascii="Arial" w:eastAsia="Arial" w:hAnsi="Arial" w:cs="Arial"/>
          <w:spacing w:val="6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lla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</w:t>
      </w:r>
      <w:r>
        <w:rPr>
          <w:rFonts w:ascii="Arial" w:eastAsia="Arial" w:hAnsi="Arial" w:cs="Arial"/>
          <w:sz w:val="18"/>
          <w:szCs w:val="18"/>
        </w:rPr>
        <w:t xml:space="preserve">n 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cance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 xml:space="preserve"> fo</w:t>
      </w:r>
      <w:r>
        <w:rPr>
          <w:rFonts w:ascii="Arial" w:eastAsia="Arial" w:hAnsi="Arial" w:cs="Arial"/>
          <w:sz w:val="18"/>
          <w:szCs w:val="18"/>
        </w:rPr>
        <w:t xml:space="preserve">r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he</w:t>
      </w:r>
      <w:r>
        <w:rPr>
          <w:rFonts w:ascii="Arial" w:eastAsia="Arial" w:hAnsi="Arial" w:cs="Arial"/>
          <w:sz w:val="18"/>
          <w:szCs w:val="18"/>
        </w:rPr>
        <w:t>r r</w:t>
      </w:r>
      <w:r>
        <w:rPr>
          <w:rFonts w:ascii="Arial" w:eastAsia="Arial" w:hAnsi="Arial" w:cs="Arial"/>
          <w:spacing w:val="1"/>
          <w:sz w:val="18"/>
          <w:szCs w:val="18"/>
        </w:rPr>
        <w:t>eason</w:t>
      </w:r>
      <w:r>
        <w:rPr>
          <w:rFonts w:ascii="Arial" w:eastAsia="Arial" w:hAnsi="Arial" w:cs="Arial"/>
          <w:sz w:val="18"/>
          <w:szCs w:val="18"/>
        </w:rPr>
        <w:t>.</w:t>
      </w:r>
    </w:p>
    <w:p w:rsidR="00CB3DDF" w:rsidRDefault="00734ABB">
      <w:pPr>
        <w:spacing w:before="80"/>
        <w:ind w:left="509" w:right="-23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pacing w:val="1"/>
          <w:sz w:val="18"/>
          <w:szCs w:val="18"/>
        </w:rPr>
        <w:t>3</w:t>
      </w:r>
      <w:r>
        <w:rPr>
          <w:rFonts w:ascii="Arial" w:eastAsia="Arial" w:hAnsi="Arial" w:cs="Arial"/>
          <w:b/>
          <w:sz w:val="18"/>
          <w:szCs w:val="18"/>
        </w:rPr>
        <w:t xml:space="preserve">. </w:t>
      </w:r>
      <w:r>
        <w:rPr>
          <w:rFonts w:ascii="Arial" w:eastAsia="Arial" w:hAnsi="Arial" w:cs="Arial"/>
          <w:b/>
          <w:spacing w:val="2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0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il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1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mai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1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deli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ou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no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to</w:t>
      </w:r>
      <w:r>
        <w:rPr>
          <w:rFonts w:ascii="Arial" w:eastAsia="Arial" w:hAnsi="Arial" w:cs="Arial"/>
          <w:spacing w:val="1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Na</w:t>
      </w:r>
      <w:r>
        <w:rPr>
          <w:rFonts w:ascii="Arial" w:eastAsia="Arial" w:hAnsi="Arial" w:cs="Arial"/>
          <w:spacing w:val="1"/>
          <w:sz w:val="18"/>
          <w:szCs w:val="18"/>
        </w:rPr>
        <w:t>me</w:t>
      </w:r>
      <w:r>
        <w:rPr>
          <w:rFonts w:ascii="Arial" w:eastAsia="Arial" w:hAnsi="Arial" w:cs="Arial"/>
          <w:sz w:val="18"/>
          <w:szCs w:val="18"/>
        </w:rPr>
        <w:t>d</w:t>
      </w:r>
    </w:p>
    <w:p w:rsidR="00CB3DDF" w:rsidRDefault="00734ABB">
      <w:pPr>
        <w:spacing w:before="14"/>
        <w:ind w:left="78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nsu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ed</w:t>
      </w:r>
      <w:r>
        <w:rPr>
          <w:rFonts w:ascii="Arial" w:eastAsia="Arial" w:hAnsi="Arial" w:cs="Arial"/>
          <w:spacing w:val="-1"/>
          <w:sz w:val="18"/>
          <w:szCs w:val="18"/>
        </w:rPr>
        <w:t>'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las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 xml:space="preserve"> mailin</w:t>
      </w:r>
      <w:r>
        <w:rPr>
          <w:rFonts w:ascii="Arial" w:eastAsia="Arial" w:hAnsi="Arial" w:cs="Arial"/>
          <w:sz w:val="18"/>
          <w:szCs w:val="18"/>
        </w:rPr>
        <w:t>g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add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es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kno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 xml:space="preserve"> t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 xml:space="preserve"> us</w:t>
      </w:r>
      <w:r>
        <w:rPr>
          <w:rFonts w:ascii="Arial" w:eastAsia="Arial" w:hAnsi="Arial" w:cs="Arial"/>
          <w:sz w:val="18"/>
          <w:szCs w:val="18"/>
        </w:rPr>
        <w:t>.</w:t>
      </w:r>
    </w:p>
    <w:p w:rsidR="00CB3DDF" w:rsidRDefault="00734ABB">
      <w:pPr>
        <w:spacing w:before="93" w:line="256" w:lineRule="auto"/>
        <w:ind w:left="780" w:right="-23" w:hanging="271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pacing w:val="1"/>
          <w:sz w:val="18"/>
          <w:szCs w:val="18"/>
        </w:rPr>
        <w:t>4</w:t>
      </w:r>
      <w:r>
        <w:rPr>
          <w:rFonts w:ascii="Arial" w:eastAsia="Arial" w:hAnsi="Arial" w:cs="Arial"/>
          <w:b/>
          <w:sz w:val="18"/>
          <w:szCs w:val="18"/>
        </w:rPr>
        <w:t xml:space="preserve">. </w:t>
      </w:r>
      <w:r>
        <w:rPr>
          <w:rFonts w:ascii="Arial" w:eastAsia="Arial" w:hAnsi="Arial" w:cs="Arial"/>
          <w:b/>
          <w:spacing w:val="8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No</w:t>
      </w:r>
      <w:r>
        <w:rPr>
          <w:rFonts w:ascii="Arial" w:eastAsia="Arial" w:hAnsi="Arial" w:cs="Arial"/>
          <w:spacing w:val="1"/>
          <w:sz w:val="18"/>
          <w:szCs w:val="18"/>
        </w:rPr>
        <w:t>tic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 xml:space="preserve">f </w:t>
      </w:r>
      <w:r>
        <w:rPr>
          <w:rFonts w:ascii="Arial" w:eastAsia="Arial" w:hAnsi="Arial" w:cs="Arial"/>
          <w:spacing w:val="1"/>
          <w:sz w:val="18"/>
          <w:szCs w:val="18"/>
        </w:rPr>
        <w:t>cancella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</w:t>
      </w:r>
      <w:r>
        <w:rPr>
          <w:rFonts w:ascii="Arial" w:eastAsia="Arial" w:hAnsi="Arial" w:cs="Arial"/>
          <w:sz w:val="18"/>
          <w:szCs w:val="18"/>
        </w:rPr>
        <w:t xml:space="preserve">n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il</w:t>
      </w:r>
      <w:r>
        <w:rPr>
          <w:rFonts w:ascii="Arial" w:eastAsia="Arial" w:hAnsi="Arial" w:cs="Arial"/>
          <w:sz w:val="18"/>
          <w:szCs w:val="18"/>
        </w:rPr>
        <w:t xml:space="preserve">l 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te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 xml:space="preserve">e 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fec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z w:val="18"/>
          <w:szCs w:val="18"/>
        </w:rPr>
        <w:t xml:space="preserve">e </w:t>
      </w:r>
      <w:r>
        <w:rPr>
          <w:rFonts w:ascii="Arial" w:eastAsia="Arial" w:hAnsi="Arial" w:cs="Arial"/>
          <w:spacing w:val="1"/>
          <w:sz w:val="18"/>
          <w:szCs w:val="18"/>
        </w:rPr>
        <w:t>da</w:t>
      </w:r>
      <w:r>
        <w:rPr>
          <w:rFonts w:ascii="Arial" w:eastAsia="Arial" w:hAnsi="Arial" w:cs="Arial"/>
          <w:sz w:val="18"/>
          <w:szCs w:val="18"/>
        </w:rPr>
        <w:t xml:space="preserve">te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 xml:space="preserve">f </w:t>
      </w:r>
      <w:r>
        <w:rPr>
          <w:rFonts w:ascii="Arial" w:eastAsia="Arial" w:hAnsi="Arial" w:cs="Arial"/>
          <w:spacing w:val="1"/>
          <w:sz w:val="18"/>
          <w:szCs w:val="18"/>
        </w:rPr>
        <w:t>cancella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ion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polic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pe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io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il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 xml:space="preserve"> en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 xml:space="preserve"> o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 xml:space="preserve"> tha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 xml:space="preserve"> da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.</w:t>
      </w:r>
    </w:p>
    <w:p w:rsidR="00CB3DDF" w:rsidRDefault="00734ABB">
      <w:pPr>
        <w:spacing w:before="79" w:line="256" w:lineRule="auto"/>
        <w:ind w:left="780" w:right="-31" w:hanging="271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pacing w:val="1"/>
          <w:sz w:val="18"/>
          <w:szCs w:val="18"/>
        </w:rPr>
        <w:t>5</w:t>
      </w:r>
      <w:r>
        <w:rPr>
          <w:rFonts w:ascii="Arial" w:eastAsia="Arial" w:hAnsi="Arial" w:cs="Arial"/>
          <w:b/>
          <w:sz w:val="18"/>
          <w:szCs w:val="18"/>
        </w:rPr>
        <w:t xml:space="preserve">. </w:t>
      </w:r>
      <w:r>
        <w:rPr>
          <w:rFonts w:ascii="Arial" w:eastAsia="Arial" w:hAnsi="Arial" w:cs="Arial"/>
          <w:b/>
          <w:spacing w:val="12"/>
          <w:sz w:val="18"/>
          <w:szCs w:val="18"/>
        </w:rPr>
        <w:t xml:space="preserve"> </w:t>
      </w:r>
      <w:proofErr w:type="gramStart"/>
      <w:r>
        <w:rPr>
          <w:rFonts w:ascii="Arial" w:eastAsia="Arial" w:hAnsi="Arial" w:cs="Arial"/>
          <w:sz w:val="18"/>
          <w:szCs w:val="18"/>
        </w:rPr>
        <w:t xml:space="preserve">If 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hi</w:t>
      </w:r>
      <w:r>
        <w:rPr>
          <w:rFonts w:ascii="Arial" w:eastAsia="Arial" w:hAnsi="Arial" w:cs="Arial"/>
          <w:sz w:val="18"/>
          <w:szCs w:val="18"/>
        </w:rPr>
        <w:t>s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polic</w:t>
      </w:r>
      <w:r>
        <w:rPr>
          <w:rFonts w:ascii="Arial" w:eastAsia="Arial" w:hAnsi="Arial" w:cs="Arial"/>
          <w:sz w:val="18"/>
          <w:szCs w:val="18"/>
        </w:rPr>
        <w:t xml:space="preserve">y  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 xml:space="preserve">s 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cancelled</w:t>
      </w:r>
      <w:r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 xml:space="preserve">e 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il</w:t>
      </w:r>
      <w:r>
        <w:rPr>
          <w:rFonts w:ascii="Arial" w:eastAsia="Arial" w:hAnsi="Arial" w:cs="Arial"/>
          <w:sz w:val="18"/>
          <w:szCs w:val="18"/>
        </w:rPr>
        <w:t xml:space="preserve">l  </w:t>
      </w:r>
      <w:r>
        <w:rPr>
          <w:rFonts w:ascii="Arial" w:eastAsia="Arial" w:hAnsi="Arial" w:cs="Arial"/>
          <w:spacing w:val="1"/>
          <w:sz w:val="18"/>
          <w:szCs w:val="18"/>
        </w:rPr>
        <w:t>sen</w:t>
      </w:r>
      <w:r>
        <w:rPr>
          <w:rFonts w:ascii="Arial" w:eastAsia="Arial" w:hAnsi="Arial" w:cs="Arial"/>
          <w:sz w:val="18"/>
          <w:szCs w:val="18"/>
        </w:rPr>
        <w:t>d 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  f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 Na</w:t>
      </w:r>
      <w:r>
        <w:rPr>
          <w:rFonts w:ascii="Arial" w:eastAsia="Arial" w:hAnsi="Arial" w:cs="Arial"/>
          <w:spacing w:val="1"/>
          <w:sz w:val="18"/>
          <w:szCs w:val="18"/>
        </w:rPr>
        <w:t>me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nsu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1"/>
          <w:sz w:val="18"/>
          <w:szCs w:val="18"/>
        </w:rPr>
        <w:t xml:space="preserve"> p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emiu</w:t>
      </w:r>
      <w:r>
        <w:rPr>
          <w:rFonts w:ascii="Arial" w:eastAsia="Arial" w:hAnsi="Arial" w:cs="Arial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un</w:t>
      </w:r>
      <w:r>
        <w:rPr>
          <w:rFonts w:ascii="Arial" w:eastAsia="Arial" w:hAnsi="Arial" w:cs="Arial"/>
          <w:sz w:val="18"/>
          <w:szCs w:val="18"/>
        </w:rPr>
        <w:t xml:space="preserve">d </w:t>
      </w:r>
      <w:r>
        <w:rPr>
          <w:rFonts w:ascii="Arial" w:eastAsia="Arial" w:hAnsi="Arial" w:cs="Arial"/>
          <w:spacing w:val="1"/>
          <w:sz w:val="18"/>
          <w:szCs w:val="18"/>
        </w:rPr>
        <w:t>due</w:t>
      </w:r>
      <w:r>
        <w:rPr>
          <w:rFonts w:ascii="Arial" w:eastAsia="Arial" w:hAnsi="Arial" w:cs="Arial"/>
          <w:sz w:val="18"/>
          <w:szCs w:val="18"/>
        </w:rPr>
        <w:t xml:space="preserve">. If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 xml:space="preserve">e 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r>
        <w:rPr>
          <w:rFonts w:ascii="Arial" w:eastAsia="Arial" w:hAnsi="Arial" w:cs="Arial"/>
          <w:spacing w:val="8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 xml:space="preserve">n- 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cel</w:t>
      </w:r>
      <w:proofErr w:type="spellEnd"/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 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un</w:t>
      </w:r>
      <w:r>
        <w:rPr>
          <w:rFonts w:ascii="Arial" w:eastAsia="Arial" w:hAnsi="Arial" w:cs="Arial"/>
          <w:sz w:val="18"/>
          <w:szCs w:val="18"/>
        </w:rPr>
        <w:t xml:space="preserve">d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il</w:t>
      </w:r>
      <w:r>
        <w:rPr>
          <w:rFonts w:ascii="Arial" w:eastAsia="Arial" w:hAnsi="Arial" w:cs="Arial"/>
          <w:sz w:val="18"/>
          <w:szCs w:val="18"/>
        </w:rPr>
        <w:t xml:space="preserve">l </w:t>
      </w:r>
      <w:r>
        <w:rPr>
          <w:rFonts w:ascii="Arial" w:eastAsia="Arial" w:hAnsi="Arial" w:cs="Arial"/>
          <w:spacing w:val="1"/>
          <w:sz w:val="18"/>
          <w:szCs w:val="18"/>
        </w:rPr>
        <w:t>b</w:t>
      </w:r>
      <w:r>
        <w:rPr>
          <w:rFonts w:ascii="Arial" w:eastAsia="Arial" w:hAnsi="Arial" w:cs="Arial"/>
          <w:sz w:val="18"/>
          <w:szCs w:val="18"/>
        </w:rPr>
        <w:t xml:space="preserve">e </w:t>
      </w:r>
      <w:r>
        <w:rPr>
          <w:rFonts w:ascii="Arial" w:eastAsia="Arial" w:hAnsi="Arial" w:cs="Arial"/>
          <w:spacing w:val="1"/>
          <w:sz w:val="18"/>
          <w:szCs w:val="18"/>
        </w:rPr>
        <w:t>p</w:t>
      </w:r>
      <w:r>
        <w:rPr>
          <w:rFonts w:ascii="Arial" w:eastAsia="Arial" w:hAnsi="Arial" w:cs="Arial"/>
          <w:sz w:val="18"/>
          <w:szCs w:val="18"/>
        </w:rPr>
        <w:t>ro r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. If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 f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 Na</w:t>
      </w:r>
      <w:r>
        <w:rPr>
          <w:rFonts w:ascii="Arial" w:eastAsia="Arial" w:hAnsi="Arial" w:cs="Arial"/>
          <w:spacing w:val="1"/>
          <w:sz w:val="18"/>
          <w:szCs w:val="18"/>
        </w:rPr>
        <w:t>me</w:t>
      </w:r>
      <w:r>
        <w:rPr>
          <w:rFonts w:ascii="Arial" w:eastAsia="Arial" w:hAnsi="Arial" w:cs="Arial"/>
          <w:sz w:val="18"/>
          <w:szCs w:val="18"/>
        </w:rPr>
        <w:t xml:space="preserve">d </w:t>
      </w:r>
      <w:r>
        <w:rPr>
          <w:rFonts w:ascii="Arial" w:eastAsia="Arial" w:hAnsi="Arial" w:cs="Arial"/>
          <w:spacing w:val="7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 xml:space="preserve">n- 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su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proofErr w:type="spellEnd"/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cancels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un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ma</w:t>
      </w:r>
      <w:r>
        <w:rPr>
          <w:rFonts w:ascii="Arial" w:eastAsia="Arial" w:hAnsi="Arial" w:cs="Arial"/>
          <w:sz w:val="18"/>
          <w:szCs w:val="18"/>
        </w:rPr>
        <w:t xml:space="preserve">y </w:t>
      </w:r>
      <w:r>
        <w:rPr>
          <w:rFonts w:ascii="Arial" w:eastAsia="Arial" w:hAnsi="Arial" w:cs="Arial"/>
          <w:spacing w:val="1"/>
          <w:sz w:val="18"/>
          <w:szCs w:val="18"/>
        </w:rPr>
        <w:t>b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les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ha</w:t>
      </w:r>
      <w:r>
        <w:rPr>
          <w:rFonts w:ascii="Arial" w:eastAsia="Arial" w:hAnsi="Arial" w:cs="Arial"/>
          <w:sz w:val="18"/>
          <w:szCs w:val="18"/>
        </w:rPr>
        <w:t xml:space="preserve">n </w:t>
      </w:r>
      <w:r>
        <w:rPr>
          <w:rFonts w:ascii="Arial" w:eastAsia="Arial" w:hAnsi="Arial" w:cs="Arial"/>
          <w:spacing w:val="1"/>
          <w:sz w:val="18"/>
          <w:szCs w:val="18"/>
        </w:rPr>
        <w:t>p</w:t>
      </w:r>
      <w:r>
        <w:rPr>
          <w:rFonts w:ascii="Arial" w:eastAsia="Arial" w:hAnsi="Arial" w:cs="Arial"/>
          <w:sz w:val="18"/>
          <w:szCs w:val="18"/>
        </w:rPr>
        <w:t>ro r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 xml:space="preserve">.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39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cancella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39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il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40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39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fec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39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3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3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3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ha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z w:val="18"/>
          <w:szCs w:val="18"/>
        </w:rPr>
        <w:t xml:space="preserve">e </w:t>
      </w:r>
      <w:r>
        <w:rPr>
          <w:rFonts w:ascii="Arial" w:eastAsia="Arial" w:hAnsi="Arial" w:cs="Arial"/>
          <w:spacing w:val="1"/>
          <w:sz w:val="18"/>
          <w:szCs w:val="18"/>
        </w:rPr>
        <w:t>no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 xml:space="preserve"> mad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o</w:t>
      </w:r>
      <w:r>
        <w:rPr>
          <w:rFonts w:ascii="Arial" w:eastAsia="Arial" w:hAnsi="Arial" w:cs="Arial"/>
          <w:sz w:val="18"/>
          <w:szCs w:val="18"/>
        </w:rPr>
        <w:t xml:space="preserve">r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fe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und</w:t>
      </w:r>
      <w:r>
        <w:rPr>
          <w:rFonts w:ascii="Arial" w:eastAsia="Arial" w:hAnsi="Arial" w:cs="Arial"/>
          <w:sz w:val="18"/>
          <w:szCs w:val="18"/>
        </w:rPr>
        <w:t>.</w:t>
      </w:r>
    </w:p>
    <w:p w:rsidR="00CB3DDF" w:rsidRDefault="00734ABB">
      <w:pPr>
        <w:spacing w:before="79" w:line="256" w:lineRule="auto"/>
        <w:ind w:left="780" w:right="-29" w:hanging="271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pacing w:val="1"/>
          <w:sz w:val="18"/>
          <w:szCs w:val="18"/>
        </w:rPr>
        <w:t>6</w:t>
      </w:r>
      <w:r>
        <w:rPr>
          <w:rFonts w:ascii="Arial" w:eastAsia="Arial" w:hAnsi="Arial" w:cs="Arial"/>
          <w:b/>
          <w:sz w:val="18"/>
          <w:szCs w:val="18"/>
        </w:rPr>
        <w:t xml:space="preserve">. </w:t>
      </w:r>
      <w:r>
        <w:rPr>
          <w:rFonts w:ascii="Arial" w:eastAsia="Arial" w:hAnsi="Arial" w:cs="Arial"/>
          <w:b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If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no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mailed</w:t>
      </w:r>
      <w:r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spacing w:val="1"/>
          <w:sz w:val="18"/>
          <w:szCs w:val="18"/>
        </w:rPr>
        <w:t>p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oo</w:t>
      </w:r>
      <w:r>
        <w:rPr>
          <w:rFonts w:ascii="Arial" w:eastAsia="Arial" w:hAnsi="Arial" w:cs="Arial"/>
          <w:sz w:val="18"/>
          <w:szCs w:val="18"/>
        </w:rPr>
        <w:t xml:space="preserve">f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 xml:space="preserve">f </w:t>
      </w:r>
      <w:r>
        <w:rPr>
          <w:rFonts w:ascii="Arial" w:eastAsia="Arial" w:hAnsi="Arial" w:cs="Arial"/>
          <w:spacing w:val="1"/>
          <w:sz w:val="18"/>
          <w:szCs w:val="18"/>
        </w:rPr>
        <w:t>mailin</w:t>
      </w:r>
      <w:r>
        <w:rPr>
          <w:rFonts w:ascii="Arial" w:eastAsia="Arial" w:hAnsi="Arial" w:cs="Arial"/>
          <w:sz w:val="18"/>
          <w:szCs w:val="18"/>
        </w:rPr>
        <w:t xml:space="preserve">g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il</w:t>
      </w:r>
      <w:r>
        <w:rPr>
          <w:rFonts w:ascii="Arial" w:eastAsia="Arial" w:hAnsi="Arial" w:cs="Arial"/>
          <w:sz w:val="18"/>
          <w:szCs w:val="18"/>
        </w:rPr>
        <w:t xml:space="preserve">l </w:t>
      </w:r>
      <w:r>
        <w:rPr>
          <w:rFonts w:ascii="Arial" w:eastAsia="Arial" w:hAnsi="Arial" w:cs="Arial"/>
          <w:spacing w:val="1"/>
          <w:sz w:val="18"/>
          <w:szCs w:val="18"/>
        </w:rPr>
        <w:t>b</w:t>
      </w:r>
      <w:r>
        <w:rPr>
          <w:rFonts w:ascii="Arial" w:eastAsia="Arial" w:hAnsi="Arial" w:cs="Arial"/>
          <w:sz w:val="18"/>
          <w:szCs w:val="18"/>
        </w:rPr>
        <w:t xml:space="preserve">e </w:t>
      </w:r>
      <w:r>
        <w:rPr>
          <w:rFonts w:ascii="Arial" w:eastAsia="Arial" w:hAnsi="Arial" w:cs="Arial"/>
          <w:spacing w:val="1"/>
          <w:sz w:val="18"/>
          <w:szCs w:val="18"/>
        </w:rPr>
        <w:t>su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8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icien</w:t>
      </w:r>
      <w:r>
        <w:rPr>
          <w:rFonts w:ascii="Arial" w:eastAsia="Arial" w:hAnsi="Arial" w:cs="Arial"/>
          <w:sz w:val="18"/>
          <w:szCs w:val="18"/>
        </w:rPr>
        <w:t xml:space="preserve">t </w:t>
      </w:r>
      <w:r>
        <w:rPr>
          <w:rFonts w:ascii="Arial" w:eastAsia="Arial" w:hAnsi="Arial" w:cs="Arial"/>
          <w:spacing w:val="1"/>
          <w:sz w:val="18"/>
          <w:szCs w:val="18"/>
        </w:rPr>
        <w:t>p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oo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 xml:space="preserve"> 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 xml:space="preserve"> no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ice</w:t>
      </w:r>
      <w:r>
        <w:rPr>
          <w:rFonts w:ascii="Arial" w:eastAsia="Arial" w:hAnsi="Arial" w:cs="Arial"/>
          <w:sz w:val="18"/>
          <w:szCs w:val="18"/>
        </w:rPr>
        <w:t>.</w:t>
      </w:r>
    </w:p>
    <w:p w:rsidR="00CB3DDF" w:rsidRDefault="00734ABB">
      <w:pPr>
        <w:spacing w:before="79"/>
        <w:ind w:left="18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B. </w:t>
      </w:r>
      <w:r>
        <w:rPr>
          <w:rFonts w:ascii="Arial" w:eastAsia="Arial" w:hAnsi="Arial" w:cs="Arial"/>
          <w:b/>
          <w:spacing w:val="2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Ch</w:t>
      </w:r>
      <w:r>
        <w:rPr>
          <w:rFonts w:ascii="Arial" w:eastAsia="Arial" w:hAnsi="Arial" w:cs="Arial"/>
          <w:b/>
          <w:spacing w:val="1"/>
          <w:sz w:val="18"/>
          <w:szCs w:val="18"/>
        </w:rPr>
        <w:t>a</w:t>
      </w:r>
      <w:r>
        <w:rPr>
          <w:rFonts w:ascii="Arial" w:eastAsia="Arial" w:hAnsi="Arial" w:cs="Arial"/>
          <w:b/>
          <w:sz w:val="18"/>
          <w:szCs w:val="18"/>
        </w:rPr>
        <w:t>n</w:t>
      </w:r>
      <w:r>
        <w:rPr>
          <w:rFonts w:ascii="Arial" w:eastAsia="Arial" w:hAnsi="Arial" w:cs="Arial"/>
          <w:b/>
          <w:spacing w:val="1"/>
          <w:sz w:val="18"/>
          <w:szCs w:val="18"/>
        </w:rPr>
        <w:t>ge</w:t>
      </w:r>
      <w:r>
        <w:rPr>
          <w:rFonts w:ascii="Arial" w:eastAsia="Arial" w:hAnsi="Arial" w:cs="Arial"/>
          <w:b/>
          <w:sz w:val="18"/>
          <w:szCs w:val="18"/>
        </w:rPr>
        <w:t>s</w:t>
      </w:r>
    </w:p>
    <w:p w:rsidR="00CB3DDF" w:rsidRDefault="00734ABB">
      <w:pPr>
        <w:spacing w:before="93" w:line="256" w:lineRule="auto"/>
        <w:ind w:left="483" w:right="-27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45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polic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4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con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ain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45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al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4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4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ag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eemen</w:t>
      </w:r>
      <w:r>
        <w:rPr>
          <w:rFonts w:ascii="Arial" w:eastAsia="Arial" w:hAnsi="Arial" w:cs="Arial"/>
          <w:sz w:val="18"/>
          <w:szCs w:val="18"/>
        </w:rPr>
        <w:t>ts</w:t>
      </w:r>
      <w:r>
        <w:rPr>
          <w:rFonts w:ascii="Arial" w:eastAsia="Arial" w:hAnsi="Arial" w:cs="Arial"/>
          <w:spacing w:val="45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be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ee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4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y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 xml:space="preserve">u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u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conce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nin</w:t>
      </w:r>
      <w:r>
        <w:rPr>
          <w:rFonts w:ascii="Arial" w:eastAsia="Arial" w:hAnsi="Arial" w:cs="Arial"/>
          <w:sz w:val="18"/>
          <w:szCs w:val="18"/>
        </w:rPr>
        <w:t>g</w:t>
      </w:r>
      <w:r>
        <w:rPr>
          <w:rFonts w:ascii="Arial" w:eastAsia="Arial" w:hAnsi="Arial" w:cs="Arial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insu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pacing w:val="6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fo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ded</w:t>
      </w:r>
      <w:r>
        <w:rPr>
          <w:rFonts w:ascii="Arial" w:eastAsia="Arial" w:hAnsi="Arial" w:cs="Arial"/>
          <w:sz w:val="18"/>
          <w:szCs w:val="18"/>
        </w:rPr>
        <w:t xml:space="preserve">.  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 Na</w:t>
      </w:r>
      <w:r>
        <w:rPr>
          <w:rFonts w:ascii="Arial" w:eastAsia="Arial" w:hAnsi="Arial" w:cs="Arial"/>
          <w:spacing w:val="1"/>
          <w:sz w:val="18"/>
          <w:szCs w:val="18"/>
        </w:rPr>
        <w:t>me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nsu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sho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 De</w:t>
      </w:r>
      <w:r>
        <w:rPr>
          <w:rFonts w:ascii="Arial" w:eastAsia="Arial" w:hAnsi="Arial" w:cs="Arial"/>
          <w:spacing w:val="1"/>
          <w:sz w:val="18"/>
          <w:szCs w:val="18"/>
        </w:rPr>
        <w:t>cla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ion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au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z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 to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mak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change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polic</w:t>
      </w:r>
      <w:r>
        <w:rPr>
          <w:rFonts w:ascii="Arial" w:eastAsia="Arial" w:hAnsi="Arial" w:cs="Arial"/>
          <w:sz w:val="18"/>
          <w:szCs w:val="18"/>
        </w:rPr>
        <w:t xml:space="preserve">y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th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ou</w:t>
      </w:r>
      <w:r>
        <w:rPr>
          <w:rFonts w:ascii="Arial" w:eastAsia="Arial" w:hAnsi="Arial" w:cs="Arial"/>
          <w:sz w:val="18"/>
          <w:szCs w:val="18"/>
        </w:rPr>
        <w:t xml:space="preserve">r </w:t>
      </w:r>
      <w:r>
        <w:rPr>
          <w:rFonts w:ascii="Arial" w:eastAsia="Arial" w:hAnsi="Arial" w:cs="Arial"/>
          <w:spacing w:val="1"/>
          <w:sz w:val="18"/>
          <w:szCs w:val="18"/>
        </w:rPr>
        <w:t>consen</w:t>
      </w:r>
      <w:r>
        <w:rPr>
          <w:rFonts w:ascii="Arial" w:eastAsia="Arial" w:hAnsi="Arial" w:cs="Arial"/>
          <w:sz w:val="18"/>
          <w:szCs w:val="18"/>
        </w:rPr>
        <w:t>t.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polic</w:t>
      </w:r>
      <w:r>
        <w:rPr>
          <w:rFonts w:ascii="Arial" w:eastAsia="Arial" w:hAnsi="Arial" w:cs="Arial"/>
          <w:spacing w:val="-1"/>
          <w:sz w:val="18"/>
          <w:szCs w:val="18"/>
        </w:rPr>
        <w:t>y'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ca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amende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 xml:space="preserve">r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ai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 xml:space="preserve">d </w:t>
      </w:r>
      <w:r>
        <w:rPr>
          <w:rFonts w:ascii="Arial" w:eastAsia="Arial" w:hAnsi="Arial" w:cs="Arial"/>
          <w:spacing w:val="1"/>
          <w:sz w:val="18"/>
          <w:szCs w:val="18"/>
        </w:rPr>
        <w:t>onl</w:t>
      </w:r>
      <w:r>
        <w:rPr>
          <w:rFonts w:ascii="Arial" w:eastAsia="Arial" w:hAnsi="Arial" w:cs="Arial"/>
          <w:sz w:val="18"/>
          <w:szCs w:val="18"/>
        </w:rPr>
        <w:t xml:space="preserve">y </w:t>
      </w:r>
      <w:r>
        <w:rPr>
          <w:rFonts w:ascii="Arial" w:eastAsia="Arial" w:hAnsi="Arial" w:cs="Arial"/>
          <w:spacing w:val="1"/>
          <w:sz w:val="18"/>
          <w:szCs w:val="18"/>
        </w:rPr>
        <w:t>b</w:t>
      </w:r>
      <w:r>
        <w:rPr>
          <w:rFonts w:ascii="Arial" w:eastAsia="Arial" w:hAnsi="Arial" w:cs="Arial"/>
          <w:sz w:val="18"/>
          <w:szCs w:val="18"/>
        </w:rPr>
        <w:t xml:space="preserve">y </w:t>
      </w:r>
      <w:r>
        <w:rPr>
          <w:rFonts w:ascii="Arial" w:eastAsia="Arial" w:hAnsi="Arial" w:cs="Arial"/>
          <w:spacing w:val="1"/>
          <w:sz w:val="18"/>
          <w:szCs w:val="18"/>
        </w:rPr>
        <w:t>endo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semen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issue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</w:t>
      </w:r>
      <w:r>
        <w:rPr>
          <w:rFonts w:ascii="Arial" w:eastAsia="Arial" w:hAnsi="Arial" w:cs="Arial"/>
          <w:sz w:val="18"/>
          <w:szCs w:val="18"/>
        </w:rPr>
        <w:t xml:space="preserve">y </w:t>
      </w:r>
      <w:r>
        <w:rPr>
          <w:rFonts w:ascii="Arial" w:eastAsia="Arial" w:hAnsi="Arial" w:cs="Arial"/>
          <w:spacing w:val="1"/>
          <w:sz w:val="18"/>
          <w:szCs w:val="18"/>
        </w:rPr>
        <w:t>u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mad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a </w:t>
      </w:r>
      <w:r>
        <w:rPr>
          <w:rFonts w:ascii="Arial" w:eastAsia="Arial" w:hAnsi="Arial" w:cs="Arial"/>
          <w:spacing w:val="1"/>
          <w:sz w:val="18"/>
          <w:szCs w:val="18"/>
        </w:rPr>
        <w:t>pa</w:t>
      </w:r>
      <w:r>
        <w:rPr>
          <w:rFonts w:ascii="Arial" w:eastAsia="Arial" w:hAnsi="Arial" w:cs="Arial"/>
          <w:sz w:val="18"/>
          <w:szCs w:val="18"/>
        </w:rPr>
        <w:t xml:space="preserve">rt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 t</w:t>
      </w:r>
      <w:r>
        <w:rPr>
          <w:rFonts w:ascii="Arial" w:eastAsia="Arial" w:hAnsi="Arial" w:cs="Arial"/>
          <w:spacing w:val="1"/>
          <w:sz w:val="18"/>
          <w:szCs w:val="18"/>
        </w:rPr>
        <w:t>hi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polic</w:t>
      </w:r>
      <w:r>
        <w:rPr>
          <w:rFonts w:ascii="Arial" w:eastAsia="Arial" w:hAnsi="Arial" w:cs="Arial"/>
          <w:spacing w:val="-1"/>
          <w:sz w:val="18"/>
          <w:szCs w:val="18"/>
        </w:rPr>
        <w:t>y</w:t>
      </w:r>
      <w:r>
        <w:rPr>
          <w:rFonts w:ascii="Arial" w:eastAsia="Arial" w:hAnsi="Arial" w:cs="Arial"/>
          <w:sz w:val="18"/>
          <w:szCs w:val="18"/>
        </w:rPr>
        <w:t>.</w:t>
      </w:r>
    </w:p>
    <w:p w:rsidR="00CB3DDF" w:rsidRDefault="00734ABB">
      <w:pPr>
        <w:spacing w:before="79"/>
        <w:ind w:left="18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C. </w:t>
      </w:r>
      <w:r>
        <w:rPr>
          <w:rFonts w:ascii="Arial" w:eastAsia="Arial" w:hAnsi="Arial" w:cs="Arial"/>
          <w:b/>
          <w:spacing w:val="2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E</w:t>
      </w:r>
      <w:r>
        <w:rPr>
          <w:rFonts w:ascii="Arial" w:eastAsia="Arial" w:hAnsi="Arial" w:cs="Arial"/>
          <w:b/>
          <w:spacing w:val="1"/>
          <w:sz w:val="18"/>
          <w:szCs w:val="18"/>
        </w:rPr>
        <w:t>xam</w:t>
      </w:r>
      <w:r>
        <w:rPr>
          <w:rFonts w:ascii="Arial" w:eastAsia="Arial" w:hAnsi="Arial" w:cs="Arial"/>
          <w:b/>
          <w:sz w:val="18"/>
          <w:szCs w:val="18"/>
        </w:rPr>
        <w:t>i</w:t>
      </w:r>
      <w:r>
        <w:rPr>
          <w:rFonts w:ascii="Arial" w:eastAsia="Arial" w:hAnsi="Arial" w:cs="Arial"/>
          <w:b/>
          <w:spacing w:val="1"/>
          <w:sz w:val="18"/>
          <w:szCs w:val="18"/>
        </w:rPr>
        <w:t>na</w:t>
      </w:r>
      <w:r>
        <w:rPr>
          <w:rFonts w:ascii="Arial" w:eastAsia="Arial" w:hAnsi="Arial" w:cs="Arial"/>
          <w:b/>
          <w:sz w:val="18"/>
          <w:szCs w:val="18"/>
        </w:rPr>
        <w:t>ti</w:t>
      </w:r>
      <w:r>
        <w:rPr>
          <w:rFonts w:ascii="Arial" w:eastAsia="Arial" w:hAnsi="Arial" w:cs="Arial"/>
          <w:b/>
          <w:spacing w:val="1"/>
          <w:sz w:val="18"/>
          <w:szCs w:val="18"/>
        </w:rPr>
        <w:t>o</w:t>
      </w:r>
      <w:r>
        <w:rPr>
          <w:rFonts w:ascii="Arial" w:eastAsia="Arial" w:hAnsi="Arial" w:cs="Arial"/>
          <w:b/>
          <w:sz w:val="18"/>
          <w:szCs w:val="18"/>
        </w:rPr>
        <w:t>n</w:t>
      </w:r>
      <w:r>
        <w:rPr>
          <w:rFonts w:ascii="Arial" w:eastAsia="Arial" w:hAnsi="Arial" w:cs="Arial"/>
          <w:b/>
          <w:spacing w:val="1"/>
          <w:sz w:val="18"/>
          <w:szCs w:val="18"/>
        </w:rPr>
        <w:t xml:space="preserve"> </w:t>
      </w:r>
      <w:proofErr w:type="gramStart"/>
      <w:r>
        <w:rPr>
          <w:rFonts w:ascii="Arial" w:eastAsia="Arial" w:hAnsi="Arial" w:cs="Arial"/>
          <w:b/>
          <w:spacing w:val="-1"/>
          <w:sz w:val="18"/>
          <w:szCs w:val="18"/>
        </w:rPr>
        <w:t>O</w:t>
      </w:r>
      <w:r>
        <w:rPr>
          <w:rFonts w:ascii="Arial" w:eastAsia="Arial" w:hAnsi="Arial" w:cs="Arial"/>
          <w:b/>
          <w:sz w:val="18"/>
          <w:szCs w:val="18"/>
        </w:rPr>
        <w:t>f</w:t>
      </w:r>
      <w:proofErr w:type="gramEnd"/>
      <w:r>
        <w:rPr>
          <w:rFonts w:ascii="Arial" w:eastAsia="Arial" w:hAnsi="Arial" w:cs="Arial"/>
          <w:b/>
          <w:sz w:val="18"/>
          <w:szCs w:val="18"/>
        </w:rPr>
        <w:t xml:space="preserve"> Y</w:t>
      </w:r>
      <w:r>
        <w:rPr>
          <w:rFonts w:ascii="Arial" w:eastAsia="Arial" w:hAnsi="Arial" w:cs="Arial"/>
          <w:b/>
          <w:spacing w:val="1"/>
          <w:sz w:val="18"/>
          <w:szCs w:val="18"/>
        </w:rPr>
        <w:t>o</w:t>
      </w:r>
      <w:r>
        <w:rPr>
          <w:rFonts w:ascii="Arial" w:eastAsia="Arial" w:hAnsi="Arial" w:cs="Arial"/>
          <w:b/>
          <w:sz w:val="18"/>
          <w:szCs w:val="18"/>
        </w:rPr>
        <w:t>ur Bo</w:t>
      </w:r>
      <w:r>
        <w:rPr>
          <w:rFonts w:ascii="Arial" w:eastAsia="Arial" w:hAnsi="Arial" w:cs="Arial"/>
          <w:b/>
          <w:spacing w:val="1"/>
          <w:sz w:val="18"/>
          <w:szCs w:val="18"/>
        </w:rPr>
        <w:t>ok</w:t>
      </w:r>
      <w:r>
        <w:rPr>
          <w:rFonts w:ascii="Arial" w:eastAsia="Arial" w:hAnsi="Arial" w:cs="Arial"/>
          <w:b/>
          <w:sz w:val="18"/>
          <w:szCs w:val="18"/>
        </w:rPr>
        <w:t>s</w:t>
      </w:r>
      <w:r>
        <w:rPr>
          <w:rFonts w:ascii="Arial" w:eastAsia="Arial" w:hAnsi="Arial" w:cs="Arial"/>
          <w:b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pacing w:val="-2"/>
          <w:sz w:val="18"/>
          <w:szCs w:val="18"/>
        </w:rPr>
        <w:t>A</w:t>
      </w:r>
      <w:r>
        <w:rPr>
          <w:rFonts w:ascii="Arial" w:eastAsia="Arial" w:hAnsi="Arial" w:cs="Arial"/>
          <w:b/>
          <w:sz w:val="18"/>
          <w:szCs w:val="18"/>
        </w:rPr>
        <w:t>nd</w:t>
      </w:r>
      <w:r>
        <w:rPr>
          <w:rFonts w:ascii="Arial" w:eastAsia="Arial" w:hAnsi="Arial" w:cs="Arial"/>
          <w:b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R</w:t>
      </w:r>
      <w:r>
        <w:rPr>
          <w:rFonts w:ascii="Arial" w:eastAsia="Arial" w:hAnsi="Arial" w:cs="Arial"/>
          <w:b/>
          <w:spacing w:val="1"/>
          <w:sz w:val="18"/>
          <w:szCs w:val="18"/>
        </w:rPr>
        <w:t>ec</w:t>
      </w:r>
      <w:r>
        <w:rPr>
          <w:rFonts w:ascii="Arial" w:eastAsia="Arial" w:hAnsi="Arial" w:cs="Arial"/>
          <w:b/>
          <w:sz w:val="18"/>
          <w:szCs w:val="18"/>
        </w:rPr>
        <w:t>ords</w:t>
      </w:r>
    </w:p>
    <w:p w:rsidR="00CB3DDF" w:rsidRDefault="00734ABB">
      <w:pPr>
        <w:spacing w:before="93" w:line="256" w:lineRule="auto"/>
        <w:ind w:left="483" w:right="-23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0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ma</w:t>
      </w:r>
      <w:r>
        <w:rPr>
          <w:rFonts w:ascii="Arial" w:eastAsia="Arial" w:hAnsi="Arial" w:cs="Arial"/>
          <w:sz w:val="18"/>
          <w:szCs w:val="18"/>
        </w:rPr>
        <w:t xml:space="preserve">y 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>x</w:t>
      </w:r>
      <w:r>
        <w:rPr>
          <w:rFonts w:ascii="Arial" w:eastAsia="Arial" w:hAnsi="Arial" w:cs="Arial"/>
          <w:spacing w:val="1"/>
          <w:sz w:val="18"/>
          <w:szCs w:val="18"/>
        </w:rPr>
        <w:t>amin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audi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y</w:t>
      </w:r>
      <w:r>
        <w:rPr>
          <w:rFonts w:ascii="Arial" w:eastAsia="Arial" w:hAnsi="Arial" w:cs="Arial"/>
          <w:spacing w:val="1"/>
          <w:sz w:val="18"/>
          <w:szCs w:val="18"/>
        </w:rPr>
        <w:t>ou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 xml:space="preserve"> book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eco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d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s t</w:t>
      </w:r>
      <w:r>
        <w:rPr>
          <w:rFonts w:ascii="Arial" w:eastAsia="Arial" w:hAnsi="Arial" w:cs="Arial"/>
          <w:spacing w:val="1"/>
          <w:sz w:val="18"/>
          <w:szCs w:val="18"/>
        </w:rPr>
        <w:t>he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ela</w:t>
      </w:r>
      <w:r>
        <w:rPr>
          <w:rFonts w:ascii="Arial" w:eastAsia="Arial" w:hAnsi="Arial" w:cs="Arial"/>
          <w:sz w:val="18"/>
          <w:szCs w:val="18"/>
        </w:rPr>
        <w:t>te</w:t>
      </w:r>
      <w:r>
        <w:rPr>
          <w:rFonts w:ascii="Arial" w:eastAsia="Arial" w:hAnsi="Arial" w:cs="Arial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to</w:t>
      </w:r>
      <w:r>
        <w:rPr>
          <w:rFonts w:ascii="Arial" w:eastAsia="Arial" w:hAnsi="Arial" w:cs="Arial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polic</w:t>
      </w:r>
      <w:r>
        <w:rPr>
          <w:rFonts w:ascii="Arial" w:eastAsia="Arial" w:hAnsi="Arial" w:cs="Arial"/>
          <w:sz w:val="18"/>
          <w:szCs w:val="18"/>
        </w:rPr>
        <w:t xml:space="preserve">y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y t</w:t>
      </w:r>
      <w:r>
        <w:rPr>
          <w:rFonts w:ascii="Arial" w:eastAsia="Arial" w:hAnsi="Arial" w:cs="Arial"/>
          <w:spacing w:val="1"/>
          <w:sz w:val="18"/>
          <w:szCs w:val="18"/>
        </w:rPr>
        <w:t>im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du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in</w:t>
      </w:r>
      <w:r>
        <w:rPr>
          <w:rFonts w:ascii="Arial" w:eastAsia="Arial" w:hAnsi="Arial" w:cs="Arial"/>
          <w:sz w:val="18"/>
          <w:szCs w:val="18"/>
        </w:rPr>
        <w:t>g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polic</w:t>
      </w:r>
      <w:r>
        <w:rPr>
          <w:rFonts w:ascii="Arial" w:eastAsia="Arial" w:hAnsi="Arial" w:cs="Arial"/>
          <w:sz w:val="18"/>
          <w:szCs w:val="18"/>
        </w:rPr>
        <w:t xml:space="preserve">y </w:t>
      </w:r>
      <w:r>
        <w:rPr>
          <w:rFonts w:ascii="Arial" w:eastAsia="Arial" w:hAnsi="Arial" w:cs="Arial"/>
          <w:spacing w:val="1"/>
          <w:sz w:val="18"/>
          <w:szCs w:val="18"/>
        </w:rPr>
        <w:t>pe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io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 xml:space="preserve"> u</w:t>
      </w:r>
      <w:r>
        <w:rPr>
          <w:rFonts w:ascii="Arial" w:eastAsia="Arial" w:hAnsi="Arial" w:cs="Arial"/>
          <w:sz w:val="18"/>
          <w:szCs w:val="18"/>
        </w:rPr>
        <w:t>p</w:t>
      </w:r>
      <w:r>
        <w:rPr>
          <w:rFonts w:ascii="Arial" w:eastAsia="Arial" w:hAnsi="Arial" w:cs="Arial"/>
          <w:spacing w:val="1"/>
          <w:sz w:val="18"/>
          <w:szCs w:val="18"/>
        </w:rPr>
        <w:t xml:space="preserve"> t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 xml:space="preserve"> th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y</w:t>
      </w:r>
      <w:r>
        <w:rPr>
          <w:rFonts w:ascii="Arial" w:eastAsia="Arial" w:hAnsi="Arial" w:cs="Arial"/>
          <w:spacing w:val="1"/>
          <w:sz w:val="18"/>
          <w:szCs w:val="18"/>
        </w:rPr>
        <w:t>ea</w:t>
      </w:r>
      <w:r>
        <w:rPr>
          <w:rFonts w:ascii="Arial" w:eastAsia="Arial" w:hAnsi="Arial" w:cs="Arial"/>
          <w:sz w:val="18"/>
          <w:szCs w:val="18"/>
        </w:rPr>
        <w:t>rs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t</w:t>
      </w:r>
      <w:r>
        <w:rPr>
          <w:rFonts w:ascii="Arial" w:eastAsia="Arial" w:hAnsi="Arial" w:cs="Arial"/>
          <w:spacing w:val="5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d</w:t>
      </w:r>
      <w:r>
        <w:rPr>
          <w:rFonts w:ascii="Arial" w:eastAsia="Arial" w:hAnsi="Arial" w:cs="Arial"/>
          <w:sz w:val="18"/>
          <w:szCs w:val="18"/>
        </w:rPr>
        <w:t>.</w:t>
      </w:r>
    </w:p>
    <w:p w:rsidR="00CB3DDF" w:rsidRDefault="00734ABB">
      <w:pPr>
        <w:spacing w:before="79"/>
        <w:ind w:left="18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D. </w:t>
      </w:r>
      <w:r>
        <w:rPr>
          <w:rFonts w:ascii="Arial" w:eastAsia="Arial" w:hAnsi="Arial" w:cs="Arial"/>
          <w:b/>
          <w:spacing w:val="2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I</w:t>
      </w:r>
      <w:r>
        <w:rPr>
          <w:rFonts w:ascii="Arial" w:eastAsia="Arial" w:hAnsi="Arial" w:cs="Arial"/>
          <w:b/>
          <w:spacing w:val="1"/>
          <w:sz w:val="18"/>
          <w:szCs w:val="18"/>
        </w:rPr>
        <w:t>ns</w:t>
      </w:r>
      <w:r>
        <w:rPr>
          <w:rFonts w:ascii="Arial" w:eastAsia="Arial" w:hAnsi="Arial" w:cs="Arial"/>
          <w:b/>
          <w:sz w:val="18"/>
          <w:szCs w:val="18"/>
        </w:rPr>
        <w:t>p</w:t>
      </w:r>
      <w:r>
        <w:rPr>
          <w:rFonts w:ascii="Arial" w:eastAsia="Arial" w:hAnsi="Arial" w:cs="Arial"/>
          <w:b/>
          <w:spacing w:val="1"/>
          <w:sz w:val="18"/>
          <w:szCs w:val="18"/>
        </w:rPr>
        <w:t>ec</w:t>
      </w:r>
      <w:r>
        <w:rPr>
          <w:rFonts w:ascii="Arial" w:eastAsia="Arial" w:hAnsi="Arial" w:cs="Arial"/>
          <w:b/>
          <w:sz w:val="18"/>
          <w:szCs w:val="18"/>
        </w:rPr>
        <w:t>ti</w:t>
      </w:r>
      <w:r>
        <w:rPr>
          <w:rFonts w:ascii="Arial" w:eastAsia="Arial" w:hAnsi="Arial" w:cs="Arial"/>
          <w:b/>
          <w:spacing w:val="1"/>
          <w:sz w:val="18"/>
          <w:szCs w:val="18"/>
        </w:rPr>
        <w:t>o</w:t>
      </w:r>
      <w:r>
        <w:rPr>
          <w:rFonts w:ascii="Arial" w:eastAsia="Arial" w:hAnsi="Arial" w:cs="Arial"/>
          <w:b/>
          <w:sz w:val="18"/>
          <w:szCs w:val="18"/>
        </w:rPr>
        <w:t>ns</w:t>
      </w:r>
      <w:r>
        <w:rPr>
          <w:rFonts w:ascii="Arial" w:eastAsia="Arial" w:hAnsi="Arial" w:cs="Arial"/>
          <w:b/>
          <w:spacing w:val="1"/>
          <w:sz w:val="18"/>
          <w:szCs w:val="18"/>
        </w:rPr>
        <w:t xml:space="preserve"> </w:t>
      </w:r>
      <w:proofErr w:type="gramStart"/>
      <w:r>
        <w:rPr>
          <w:rFonts w:ascii="Arial" w:eastAsia="Arial" w:hAnsi="Arial" w:cs="Arial"/>
          <w:b/>
          <w:spacing w:val="-2"/>
          <w:sz w:val="18"/>
          <w:szCs w:val="18"/>
        </w:rPr>
        <w:t>A</w:t>
      </w:r>
      <w:r>
        <w:rPr>
          <w:rFonts w:ascii="Arial" w:eastAsia="Arial" w:hAnsi="Arial" w:cs="Arial"/>
          <w:b/>
          <w:sz w:val="18"/>
          <w:szCs w:val="18"/>
        </w:rPr>
        <w:t>nd</w:t>
      </w:r>
      <w:proofErr w:type="gramEnd"/>
      <w:r>
        <w:rPr>
          <w:rFonts w:ascii="Arial" w:eastAsia="Arial" w:hAnsi="Arial" w:cs="Arial"/>
          <w:b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S</w:t>
      </w:r>
      <w:r>
        <w:rPr>
          <w:rFonts w:ascii="Arial" w:eastAsia="Arial" w:hAnsi="Arial" w:cs="Arial"/>
          <w:b/>
          <w:spacing w:val="1"/>
          <w:sz w:val="18"/>
          <w:szCs w:val="18"/>
        </w:rPr>
        <w:t>u</w:t>
      </w:r>
      <w:r>
        <w:rPr>
          <w:rFonts w:ascii="Arial" w:eastAsia="Arial" w:hAnsi="Arial" w:cs="Arial"/>
          <w:b/>
          <w:sz w:val="18"/>
          <w:szCs w:val="18"/>
        </w:rPr>
        <w:t>r</w:t>
      </w:r>
      <w:r>
        <w:rPr>
          <w:rFonts w:ascii="Arial" w:eastAsia="Arial" w:hAnsi="Arial" w:cs="Arial"/>
          <w:b/>
          <w:spacing w:val="-2"/>
          <w:sz w:val="18"/>
          <w:szCs w:val="18"/>
        </w:rPr>
        <w:t>v</w:t>
      </w:r>
      <w:r>
        <w:rPr>
          <w:rFonts w:ascii="Arial" w:eastAsia="Arial" w:hAnsi="Arial" w:cs="Arial"/>
          <w:b/>
          <w:spacing w:val="1"/>
          <w:sz w:val="18"/>
          <w:szCs w:val="18"/>
        </w:rPr>
        <w:t>e</w:t>
      </w:r>
      <w:r>
        <w:rPr>
          <w:rFonts w:ascii="Arial" w:eastAsia="Arial" w:hAnsi="Arial" w:cs="Arial"/>
          <w:b/>
          <w:spacing w:val="-9"/>
          <w:sz w:val="18"/>
          <w:szCs w:val="18"/>
        </w:rPr>
        <w:t>y</w:t>
      </w:r>
      <w:r>
        <w:rPr>
          <w:rFonts w:ascii="Arial" w:eastAsia="Arial" w:hAnsi="Arial" w:cs="Arial"/>
          <w:b/>
          <w:sz w:val="18"/>
          <w:szCs w:val="18"/>
        </w:rPr>
        <w:t>s</w:t>
      </w:r>
    </w:p>
    <w:p w:rsidR="00CB3DDF" w:rsidRDefault="00734ABB">
      <w:pPr>
        <w:spacing w:before="93"/>
        <w:ind w:left="509" w:right="2497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pacing w:val="1"/>
          <w:sz w:val="18"/>
          <w:szCs w:val="18"/>
        </w:rPr>
        <w:t>1</w:t>
      </w:r>
      <w:r>
        <w:rPr>
          <w:rFonts w:ascii="Arial" w:eastAsia="Arial" w:hAnsi="Arial" w:cs="Arial"/>
          <w:b/>
          <w:sz w:val="18"/>
          <w:szCs w:val="18"/>
        </w:rPr>
        <w:t xml:space="preserve">. </w:t>
      </w:r>
      <w:r>
        <w:rPr>
          <w:rFonts w:ascii="Arial" w:eastAsia="Arial" w:hAnsi="Arial" w:cs="Arial"/>
          <w:b/>
          <w:spacing w:val="2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0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ha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th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igh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:</w:t>
      </w:r>
    </w:p>
    <w:p w:rsidR="00CB3DDF" w:rsidRDefault="00734ABB">
      <w:pPr>
        <w:spacing w:before="93" w:line="200" w:lineRule="exact"/>
        <w:ind w:left="809"/>
        <w:rPr>
          <w:rFonts w:ascii="Arial" w:eastAsia="Arial" w:hAnsi="Arial" w:cs="Arial"/>
          <w:sz w:val="18"/>
          <w:szCs w:val="18"/>
        </w:rPr>
      </w:pPr>
      <w:proofErr w:type="gramStart"/>
      <w:r>
        <w:rPr>
          <w:rFonts w:ascii="Arial" w:eastAsia="Arial" w:hAnsi="Arial" w:cs="Arial"/>
          <w:b/>
          <w:spacing w:val="1"/>
          <w:position w:val="-1"/>
          <w:sz w:val="18"/>
          <w:szCs w:val="18"/>
        </w:rPr>
        <w:t>a</w:t>
      </w:r>
      <w:r>
        <w:rPr>
          <w:rFonts w:ascii="Arial" w:eastAsia="Arial" w:hAnsi="Arial" w:cs="Arial"/>
          <w:b/>
          <w:position w:val="-1"/>
          <w:sz w:val="18"/>
          <w:szCs w:val="18"/>
        </w:rPr>
        <w:t xml:space="preserve">. </w:t>
      </w:r>
      <w:r>
        <w:rPr>
          <w:rFonts w:ascii="Arial" w:eastAsia="Arial" w:hAnsi="Arial" w:cs="Arial"/>
          <w:b/>
          <w:spacing w:val="2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4"/>
          <w:position w:val="-1"/>
          <w:sz w:val="18"/>
          <w:szCs w:val="18"/>
        </w:rPr>
        <w:t>M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ak</w:t>
      </w:r>
      <w:r>
        <w:rPr>
          <w:rFonts w:ascii="Arial" w:eastAsia="Arial" w:hAnsi="Arial" w:cs="Arial"/>
          <w:position w:val="-1"/>
          <w:sz w:val="18"/>
          <w:szCs w:val="18"/>
        </w:rPr>
        <w:t>e</w:t>
      </w:r>
      <w:proofErr w:type="gramEnd"/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insp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e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c</w:t>
      </w:r>
      <w:r>
        <w:rPr>
          <w:rFonts w:ascii="Arial" w:eastAsia="Arial" w:hAnsi="Arial" w:cs="Arial"/>
          <w:position w:val="-1"/>
          <w:sz w:val="18"/>
          <w:szCs w:val="18"/>
        </w:rPr>
        <w:t>t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ion</w:t>
      </w:r>
      <w:r>
        <w:rPr>
          <w:rFonts w:ascii="Arial" w:eastAsia="Arial" w:hAnsi="Arial" w:cs="Arial"/>
          <w:position w:val="-1"/>
          <w:sz w:val="18"/>
          <w:szCs w:val="18"/>
        </w:rPr>
        <w:t>s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an</w:t>
      </w:r>
      <w:r>
        <w:rPr>
          <w:rFonts w:ascii="Arial" w:eastAsia="Arial" w:hAnsi="Arial" w:cs="Arial"/>
          <w:position w:val="-1"/>
          <w:sz w:val="18"/>
          <w:szCs w:val="18"/>
        </w:rPr>
        <w:t>d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su</w:t>
      </w:r>
      <w:r>
        <w:rPr>
          <w:rFonts w:ascii="Arial" w:eastAsia="Arial" w:hAnsi="Arial" w:cs="Arial"/>
          <w:position w:val="-1"/>
          <w:sz w:val="18"/>
          <w:szCs w:val="18"/>
        </w:rPr>
        <w:t>r</w:t>
      </w:r>
      <w:r>
        <w:rPr>
          <w:rFonts w:ascii="Arial" w:eastAsia="Arial" w:hAnsi="Arial" w:cs="Arial"/>
          <w:spacing w:val="-1"/>
          <w:position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e</w:t>
      </w:r>
      <w:r>
        <w:rPr>
          <w:rFonts w:ascii="Arial" w:eastAsia="Arial" w:hAnsi="Arial" w:cs="Arial"/>
          <w:spacing w:val="-1"/>
          <w:position w:val="-1"/>
          <w:sz w:val="18"/>
          <w:szCs w:val="18"/>
        </w:rPr>
        <w:t>y</w:t>
      </w:r>
      <w:r>
        <w:rPr>
          <w:rFonts w:ascii="Arial" w:eastAsia="Arial" w:hAnsi="Arial" w:cs="Arial"/>
          <w:position w:val="-1"/>
          <w:sz w:val="18"/>
          <w:szCs w:val="18"/>
        </w:rPr>
        <w:t>s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a</w:t>
      </w:r>
      <w:r>
        <w:rPr>
          <w:rFonts w:ascii="Arial" w:eastAsia="Arial" w:hAnsi="Arial" w:cs="Arial"/>
          <w:position w:val="-1"/>
          <w:sz w:val="18"/>
          <w:szCs w:val="18"/>
        </w:rPr>
        <w:t>t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 xml:space="preserve"> an</w:t>
      </w:r>
      <w:r>
        <w:rPr>
          <w:rFonts w:ascii="Arial" w:eastAsia="Arial" w:hAnsi="Arial" w:cs="Arial"/>
          <w:position w:val="-1"/>
          <w:sz w:val="18"/>
          <w:szCs w:val="18"/>
        </w:rPr>
        <w:t>y</w:t>
      </w:r>
      <w:r>
        <w:rPr>
          <w:rFonts w:ascii="Arial" w:eastAsia="Arial" w:hAnsi="Arial" w:cs="Arial"/>
          <w:spacing w:val="-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18"/>
          <w:szCs w:val="18"/>
        </w:rPr>
        <w:t>time</w:t>
      </w:r>
      <w:r>
        <w:rPr>
          <w:rFonts w:ascii="Arial" w:eastAsia="Arial" w:hAnsi="Arial" w:cs="Arial"/>
          <w:position w:val="-1"/>
          <w:sz w:val="18"/>
          <w:szCs w:val="18"/>
        </w:rPr>
        <w:t>;</w:t>
      </w:r>
    </w:p>
    <w:p w:rsidR="00CB3DDF" w:rsidRDefault="00734ABB">
      <w:pPr>
        <w:spacing w:before="37"/>
        <w:ind w:left="896"/>
        <w:rPr>
          <w:rFonts w:ascii="Arial" w:eastAsia="Arial" w:hAnsi="Arial" w:cs="Arial"/>
          <w:sz w:val="18"/>
          <w:szCs w:val="18"/>
        </w:rPr>
      </w:pPr>
      <w:r>
        <w:br w:type="column"/>
      </w:r>
      <w:proofErr w:type="spellStart"/>
      <w:proofErr w:type="gramStart"/>
      <w:r>
        <w:rPr>
          <w:rFonts w:ascii="Arial" w:eastAsia="Arial" w:hAnsi="Arial" w:cs="Arial"/>
          <w:b/>
          <w:sz w:val="18"/>
          <w:szCs w:val="18"/>
        </w:rPr>
        <w:lastRenderedPageBreak/>
        <w:t>b</w:t>
      </w:r>
      <w:r>
        <w:rPr>
          <w:rFonts w:ascii="Arial" w:eastAsia="Arial" w:hAnsi="Arial" w:cs="Arial"/>
          <w:b/>
          <w:spacing w:val="5"/>
          <w:sz w:val="18"/>
          <w:szCs w:val="18"/>
        </w:rPr>
        <w:t>.</w:t>
      </w:r>
      <w:r>
        <w:rPr>
          <w:rFonts w:ascii="Arial" w:eastAsia="Arial" w:hAnsi="Arial" w:cs="Arial"/>
          <w:spacing w:val="-1"/>
          <w:sz w:val="18"/>
          <w:szCs w:val="18"/>
        </w:rPr>
        <w:t>G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z w:val="18"/>
          <w:szCs w:val="18"/>
        </w:rPr>
        <w:t>e</w:t>
      </w:r>
      <w:proofErr w:type="spellEnd"/>
      <w:proofErr w:type="gramEnd"/>
      <w:r>
        <w:rPr>
          <w:rFonts w:ascii="Arial" w:eastAsia="Arial" w:hAnsi="Arial" w:cs="Arial"/>
          <w:spacing w:val="47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y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u</w:t>
      </w:r>
      <w:r>
        <w:rPr>
          <w:rFonts w:ascii="Arial" w:eastAsia="Arial" w:hAnsi="Arial" w:cs="Arial"/>
          <w:spacing w:val="47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epo</w:t>
      </w:r>
      <w:r>
        <w:rPr>
          <w:rFonts w:ascii="Arial" w:eastAsia="Arial" w:hAnsi="Arial" w:cs="Arial"/>
          <w:sz w:val="18"/>
          <w:szCs w:val="18"/>
        </w:rPr>
        <w:t>rts</w:t>
      </w:r>
      <w:r>
        <w:rPr>
          <w:rFonts w:ascii="Arial" w:eastAsia="Arial" w:hAnsi="Arial" w:cs="Arial"/>
          <w:spacing w:val="4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4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4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condi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ion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4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4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ind</w:t>
      </w:r>
      <w:r>
        <w:rPr>
          <w:rFonts w:ascii="Arial" w:eastAsia="Arial" w:hAnsi="Arial" w:cs="Arial"/>
          <w:sz w:val="18"/>
          <w:szCs w:val="18"/>
        </w:rPr>
        <w:t>;</w:t>
      </w:r>
    </w:p>
    <w:p w:rsidR="00CB3DDF" w:rsidRDefault="00734ABB">
      <w:pPr>
        <w:spacing w:before="14"/>
        <w:ind w:left="891"/>
        <w:rPr>
          <w:rFonts w:ascii="Arial" w:eastAsia="Arial" w:hAnsi="Arial" w:cs="Arial"/>
          <w:sz w:val="18"/>
          <w:szCs w:val="18"/>
        </w:rPr>
      </w:pPr>
      <w:proofErr w:type="gramStart"/>
      <w:r>
        <w:rPr>
          <w:rFonts w:ascii="Arial" w:eastAsia="Arial" w:hAnsi="Arial" w:cs="Arial"/>
          <w:spacing w:val="1"/>
          <w:sz w:val="18"/>
          <w:szCs w:val="18"/>
        </w:rPr>
        <w:t>and</w:t>
      </w:r>
      <w:proofErr w:type="gramEnd"/>
    </w:p>
    <w:p w:rsidR="00CB3DDF" w:rsidRDefault="00734ABB">
      <w:pPr>
        <w:spacing w:before="93"/>
        <w:ind w:left="620"/>
        <w:rPr>
          <w:rFonts w:ascii="Arial" w:eastAsia="Arial" w:hAnsi="Arial" w:cs="Arial"/>
          <w:sz w:val="18"/>
          <w:szCs w:val="18"/>
        </w:rPr>
      </w:pPr>
      <w:proofErr w:type="gramStart"/>
      <w:r>
        <w:rPr>
          <w:rFonts w:ascii="Arial" w:eastAsia="Arial" w:hAnsi="Arial" w:cs="Arial"/>
          <w:b/>
          <w:spacing w:val="1"/>
          <w:sz w:val="18"/>
          <w:szCs w:val="18"/>
        </w:rPr>
        <w:t>c</w:t>
      </w:r>
      <w:r>
        <w:rPr>
          <w:rFonts w:ascii="Arial" w:eastAsia="Arial" w:hAnsi="Arial" w:cs="Arial"/>
          <w:b/>
          <w:sz w:val="18"/>
          <w:szCs w:val="18"/>
        </w:rPr>
        <w:t xml:space="preserve">. </w:t>
      </w:r>
      <w:r>
        <w:rPr>
          <w:rFonts w:ascii="Arial" w:eastAsia="Arial" w:hAnsi="Arial" w:cs="Arial"/>
          <w:b/>
          <w:spacing w:val="2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Re</w:t>
      </w:r>
      <w:r>
        <w:rPr>
          <w:rFonts w:ascii="Arial" w:eastAsia="Arial" w:hAnsi="Arial" w:cs="Arial"/>
          <w:spacing w:val="1"/>
          <w:sz w:val="18"/>
          <w:szCs w:val="18"/>
        </w:rPr>
        <w:t>commen</w:t>
      </w:r>
      <w:r>
        <w:rPr>
          <w:rFonts w:ascii="Arial" w:eastAsia="Arial" w:hAnsi="Arial" w:cs="Arial"/>
          <w:sz w:val="18"/>
          <w:szCs w:val="18"/>
        </w:rPr>
        <w:t>d</w:t>
      </w:r>
      <w:proofErr w:type="gramEnd"/>
      <w:r>
        <w:rPr>
          <w:rFonts w:ascii="Arial" w:eastAsia="Arial" w:hAnsi="Arial" w:cs="Arial"/>
          <w:spacing w:val="1"/>
          <w:sz w:val="18"/>
          <w:szCs w:val="18"/>
        </w:rPr>
        <w:t xml:space="preserve"> changes</w:t>
      </w:r>
      <w:r>
        <w:rPr>
          <w:rFonts w:ascii="Arial" w:eastAsia="Arial" w:hAnsi="Arial" w:cs="Arial"/>
          <w:sz w:val="18"/>
          <w:szCs w:val="18"/>
        </w:rPr>
        <w:t>.</w:t>
      </w:r>
    </w:p>
    <w:p w:rsidR="00CB3DDF" w:rsidRDefault="00734ABB">
      <w:pPr>
        <w:spacing w:before="93" w:line="256" w:lineRule="auto"/>
        <w:ind w:left="591" w:right="86" w:hanging="271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pacing w:val="1"/>
          <w:sz w:val="18"/>
          <w:szCs w:val="18"/>
        </w:rPr>
        <w:t>2</w:t>
      </w:r>
      <w:r>
        <w:rPr>
          <w:rFonts w:ascii="Arial" w:eastAsia="Arial" w:hAnsi="Arial" w:cs="Arial"/>
          <w:b/>
          <w:sz w:val="18"/>
          <w:szCs w:val="18"/>
        </w:rPr>
        <w:t xml:space="preserve">. </w:t>
      </w:r>
      <w:r>
        <w:rPr>
          <w:rFonts w:ascii="Arial" w:eastAsia="Arial" w:hAnsi="Arial" w:cs="Arial"/>
          <w:b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spacing w:val="10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re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no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obliga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to</w:t>
      </w:r>
      <w:r>
        <w:rPr>
          <w:rFonts w:ascii="Arial" w:eastAsia="Arial" w:hAnsi="Arial" w:cs="Arial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mak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 xml:space="preserve">y </w:t>
      </w:r>
      <w:r>
        <w:rPr>
          <w:rFonts w:ascii="Arial" w:eastAsia="Arial" w:hAnsi="Arial" w:cs="Arial"/>
          <w:spacing w:val="1"/>
          <w:sz w:val="18"/>
          <w:szCs w:val="18"/>
        </w:rPr>
        <w:t>inspec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ions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pacing w:val="8"/>
          <w:sz w:val="18"/>
          <w:szCs w:val="18"/>
        </w:rPr>
        <w:t>u</w:t>
      </w:r>
      <w:r>
        <w:rPr>
          <w:rFonts w:ascii="Arial" w:eastAsia="Arial" w:hAnsi="Arial" w:cs="Arial"/>
          <w:sz w:val="18"/>
          <w:szCs w:val="18"/>
        </w:rPr>
        <w:t>r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- </w:t>
      </w:r>
      <w:proofErr w:type="spellStart"/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y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proofErr w:type="spellEnd"/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epo</w:t>
      </w:r>
      <w:r>
        <w:rPr>
          <w:rFonts w:ascii="Arial" w:eastAsia="Arial" w:hAnsi="Arial" w:cs="Arial"/>
          <w:sz w:val="18"/>
          <w:szCs w:val="18"/>
        </w:rPr>
        <w:t>rts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ecommenda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ion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1"/>
          <w:sz w:val="18"/>
          <w:szCs w:val="18"/>
        </w:rPr>
        <w:t xml:space="preserve"> suc</w:t>
      </w:r>
      <w:r>
        <w:rPr>
          <w:rFonts w:ascii="Arial" w:eastAsia="Arial" w:hAnsi="Arial" w:cs="Arial"/>
          <w:sz w:val="18"/>
          <w:szCs w:val="18"/>
        </w:rPr>
        <w:t xml:space="preserve">h </w:t>
      </w:r>
      <w:r>
        <w:rPr>
          <w:rFonts w:ascii="Arial" w:eastAsia="Arial" w:hAnsi="Arial" w:cs="Arial"/>
          <w:spacing w:val="8"/>
          <w:sz w:val="18"/>
          <w:szCs w:val="18"/>
        </w:rPr>
        <w:t>a</w:t>
      </w:r>
      <w:r>
        <w:rPr>
          <w:rFonts w:ascii="Arial" w:eastAsia="Arial" w:hAnsi="Arial" w:cs="Arial"/>
          <w:spacing w:val="1"/>
          <w:sz w:val="18"/>
          <w:szCs w:val="18"/>
        </w:rPr>
        <w:t xml:space="preserve">c- </w:t>
      </w:r>
      <w:proofErr w:type="spellStart"/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ion</w:t>
      </w:r>
      <w:r>
        <w:rPr>
          <w:rFonts w:ascii="Arial" w:eastAsia="Arial" w:hAnsi="Arial" w:cs="Arial"/>
          <w:sz w:val="18"/>
          <w:szCs w:val="18"/>
        </w:rPr>
        <w:t>s</w:t>
      </w:r>
      <w:proofErr w:type="spellEnd"/>
      <w:r>
        <w:rPr>
          <w:rFonts w:ascii="Arial" w:eastAsia="Arial" w:hAnsi="Arial" w:cs="Arial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 xml:space="preserve"> unde</w:t>
      </w:r>
      <w:r>
        <w:rPr>
          <w:rFonts w:ascii="Arial" w:eastAsia="Arial" w:hAnsi="Arial" w:cs="Arial"/>
          <w:sz w:val="18"/>
          <w:szCs w:val="18"/>
        </w:rPr>
        <w:t>rt</w:t>
      </w:r>
      <w:r>
        <w:rPr>
          <w:rFonts w:ascii="Arial" w:eastAsia="Arial" w:hAnsi="Arial" w:cs="Arial"/>
          <w:spacing w:val="1"/>
          <w:sz w:val="18"/>
          <w:szCs w:val="18"/>
        </w:rPr>
        <w:t>ak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ela</w:t>
      </w:r>
      <w:r>
        <w:rPr>
          <w:rFonts w:ascii="Arial" w:eastAsia="Arial" w:hAnsi="Arial" w:cs="Arial"/>
          <w:sz w:val="18"/>
          <w:szCs w:val="18"/>
        </w:rPr>
        <w:t>te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onl</w:t>
      </w:r>
      <w:r>
        <w:rPr>
          <w:rFonts w:ascii="Arial" w:eastAsia="Arial" w:hAnsi="Arial" w:cs="Arial"/>
          <w:sz w:val="18"/>
          <w:szCs w:val="18"/>
        </w:rPr>
        <w:t>y to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ins</w:t>
      </w:r>
      <w:r>
        <w:rPr>
          <w:rFonts w:ascii="Arial" w:eastAsia="Arial" w:hAnsi="Arial" w:cs="Arial"/>
          <w:spacing w:val="7"/>
          <w:sz w:val="18"/>
          <w:szCs w:val="18"/>
        </w:rPr>
        <w:t>u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abili</w:t>
      </w:r>
      <w:r>
        <w:rPr>
          <w:rFonts w:ascii="Arial" w:eastAsia="Arial" w:hAnsi="Arial" w:cs="Arial"/>
          <w:sz w:val="18"/>
          <w:szCs w:val="18"/>
        </w:rPr>
        <w:t xml:space="preserve">ty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d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p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emiu</w:t>
      </w:r>
      <w:r>
        <w:rPr>
          <w:rFonts w:ascii="Arial" w:eastAsia="Arial" w:hAnsi="Arial" w:cs="Arial"/>
          <w:spacing w:val="1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to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cha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ged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0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</w:t>
      </w:r>
      <w:r>
        <w:rPr>
          <w:rFonts w:ascii="Arial" w:eastAsia="Arial" w:hAnsi="Arial" w:cs="Arial"/>
          <w:sz w:val="18"/>
          <w:szCs w:val="18"/>
        </w:rPr>
        <w:t xml:space="preserve">o </w:t>
      </w:r>
      <w:r>
        <w:rPr>
          <w:rFonts w:ascii="Arial" w:eastAsia="Arial" w:hAnsi="Arial" w:cs="Arial"/>
          <w:spacing w:val="1"/>
          <w:sz w:val="18"/>
          <w:szCs w:val="18"/>
        </w:rPr>
        <w:t>no</w:t>
      </w:r>
      <w:r>
        <w:rPr>
          <w:rFonts w:ascii="Arial" w:eastAsia="Arial" w:hAnsi="Arial" w:cs="Arial"/>
          <w:sz w:val="18"/>
          <w:szCs w:val="18"/>
        </w:rPr>
        <w:t xml:space="preserve">t </w:t>
      </w:r>
      <w:r>
        <w:rPr>
          <w:rFonts w:ascii="Arial" w:eastAsia="Arial" w:hAnsi="Arial" w:cs="Arial"/>
          <w:spacing w:val="1"/>
          <w:sz w:val="18"/>
          <w:szCs w:val="18"/>
        </w:rPr>
        <w:t>mak</w:t>
      </w:r>
      <w:r>
        <w:rPr>
          <w:rFonts w:ascii="Arial" w:eastAsia="Arial" w:hAnsi="Arial" w:cs="Arial"/>
          <w:sz w:val="18"/>
          <w:szCs w:val="18"/>
        </w:rPr>
        <w:t xml:space="preserve">e </w:t>
      </w:r>
      <w:r>
        <w:rPr>
          <w:rFonts w:ascii="Arial" w:eastAsia="Arial" w:hAnsi="Arial" w:cs="Arial"/>
          <w:spacing w:val="1"/>
          <w:sz w:val="18"/>
          <w:szCs w:val="18"/>
        </w:rPr>
        <w:t>sa</w:t>
      </w:r>
      <w:r>
        <w:rPr>
          <w:rFonts w:ascii="Arial" w:eastAsia="Arial" w:hAnsi="Arial" w:cs="Arial"/>
          <w:spacing w:val="8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 xml:space="preserve">e- </w:t>
      </w:r>
      <w:proofErr w:type="spellStart"/>
      <w:r>
        <w:rPr>
          <w:rFonts w:ascii="Arial" w:eastAsia="Arial" w:hAnsi="Arial" w:cs="Arial"/>
          <w:sz w:val="18"/>
          <w:szCs w:val="18"/>
        </w:rPr>
        <w:t>ty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inspec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ions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0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no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 xml:space="preserve"> unde</w:t>
      </w:r>
      <w:r>
        <w:rPr>
          <w:rFonts w:ascii="Arial" w:eastAsia="Arial" w:hAnsi="Arial" w:cs="Arial"/>
          <w:sz w:val="18"/>
          <w:szCs w:val="18"/>
        </w:rPr>
        <w:t>rt</w:t>
      </w:r>
      <w:r>
        <w:rPr>
          <w:rFonts w:ascii="Arial" w:eastAsia="Arial" w:hAnsi="Arial" w:cs="Arial"/>
          <w:spacing w:val="1"/>
          <w:sz w:val="18"/>
          <w:szCs w:val="18"/>
        </w:rPr>
        <w:t>ak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to </w:t>
      </w:r>
      <w:r>
        <w:rPr>
          <w:rFonts w:ascii="Arial" w:eastAsia="Arial" w:hAnsi="Arial" w:cs="Arial"/>
          <w:spacing w:val="1"/>
          <w:sz w:val="18"/>
          <w:szCs w:val="18"/>
        </w:rPr>
        <w:t>pe</w:t>
      </w:r>
      <w:r>
        <w:rPr>
          <w:rFonts w:ascii="Arial" w:eastAsia="Arial" w:hAnsi="Arial" w:cs="Arial"/>
          <w:sz w:val="18"/>
          <w:szCs w:val="18"/>
        </w:rPr>
        <w:t>rf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rm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 xml:space="preserve">e </w:t>
      </w:r>
      <w:r>
        <w:rPr>
          <w:rFonts w:ascii="Arial" w:eastAsia="Arial" w:hAnsi="Arial" w:cs="Arial"/>
          <w:spacing w:val="1"/>
          <w:sz w:val="18"/>
          <w:szCs w:val="18"/>
        </w:rPr>
        <w:t>du</w:t>
      </w:r>
      <w:r>
        <w:rPr>
          <w:rFonts w:ascii="Arial" w:eastAsia="Arial" w:hAnsi="Arial" w:cs="Arial"/>
          <w:sz w:val="18"/>
          <w:szCs w:val="18"/>
        </w:rPr>
        <w:t>ty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1"/>
          <w:sz w:val="18"/>
          <w:szCs w:val="18"/>
        </w:rPr>
        <w:t xml:space="preserve"> pe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so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gani</w:t>
      </w:r>
      <w:r>
        <w:rPr>
          <w:rFonts w:ascii="Arial" w:eastAsia="Arial" w:hAnsi="Arial" w:cs="Arial"/>
          <w:spacing w:val="-1"/>
          <w:sz w:val="18"/>
          <w:szCs w:val="18"/>
        </w:rPr>
        <w:t>z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to</w:t>
      </w:r>
      <w:r>
        <w:rPr>
          <w:rFonts w:ascii="Arial" w:eastAsia="Arial" w:hAnsi="Arial" w:cs="Arial"/>
          <w:spacing w:val="1"/>
          <w:sz w:val="18"/>
          <w:szCs w:val="18"/>
        </w:rPr>
        <w:t xml:space="preserve"> p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id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 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 xml:space="preserve">e </w:t>
      </w:r>
      <w:r>
        <w:rPr>
          <w:rFonts w:ascii="Arial" w:eastAsia="Arial" w:hAnsi="Arial" w:cs="Arial"/>
          <w:spacing w:val="1"/>
          <w:sz w:val="18"/>
          <w:szCs w:val="18"/>
        </w:rPr>
        <w:t>heal</w:t>
      </w:r>
      <w:r>
        <w:rPr>
          <w:rFonts w:ascii="Arial" w:eastAsia="Arial" w:hAnsi="Arial" w:cs="Arial"/>
          <w:sz w:val="18"/>
          <w:szCs w:val="18"/>
        </w:rPr>
        <w:t>th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sa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ty</w:t>
      </w:r>
      <w:r>
        <w:rPr>
          <w:rFonts w:ascii="Arial" w:eastAsia="Arial" w:hAnsi="Arial" w:cs="Arial"/>
          <w:spacing w:val="1"/>
          <w:sz w:val="18"/>
          <w:szCs w:val="18"/>
        </w:rPr>
        <w:t xml:space="preserve"> 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ke</w:t>
      </w:r>
      <w:r>
        <w:rPr>
          <w:rFonts w:ascii="Arial" w:eastAsia="Arial" w:hAnsi="Arial" w:cs="Arial"/>
          <w:sz w:val="18"/>
          <w:szCs w:val="18"/>
        </w:rPr>
        <w:t>rs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 xml:space="preserve">e </w:t>
      </w:r>
      <w:r>
        <w:rPr>
          <w:rFonts w:ascii="Arial" w:eastAsia="Arial" w:hAnsi="Arial" w:cs="Arial"/>
          <w:spacing w:val="1"/>
          <w:sz w:val="18"/>
          <w:szCs w:val="18"/>
        </w:rPr>
        <w:t>public</w:t>
      </w:r>
      <w:r>
        <w:rPr>
          <w:rFonts w:ascii="Arial" w:eastAsia="Arial" w:hAnsi="Arial" w:cs="Arial"/>
          <w:sz w:val="18"/>
          <w:szCs w:val="18"/>
        </w:rPr>
        <w:t>. A</w:t>
      </w:r>
      <w:r>
        <w:rPr>
          <w:rFonts w:ascii="Arial" w:eastAsia="Arial" w:hAnsi="Arial" w:cs="Arial"/>
          <w:spacing w:val="1"/>
          <w:sz w:val="18"/>
          <w:szCs w:val="18"/>
        </w:rPr>
        <w:t>n</w:t>
      </w:r>
      <w:r>
        <w:rPr>
          <w:rFonts w:ascii="Arial" w:eastAsia="Arial" w:hAnsi="Arial" w:cs="Arial"/>
          <w:sz w:val="18"/>
          <w:szCs w:val="18"/>
        </w:rPr>
        <w:t xml:space="preserve">d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 xml:space="preserve">e </w:t>
      </w:r>
      <w:r>
        <w:rPr>
          <w:rFonts w:ascii="Arial" w:eastAsia="Arial" w:hAnsi="Arial" w:cs="Arial"/>
          <w:spacing w:val="1"/>
          <w:sz w:val="18"/>
          <w:szCs w:val="18"/>
        </w:rPr>
        <w:t>d</w:t>
      </w:r>
      <w:r>
        <w:rPr>
          <w:rFonts w:ascii="Arial" w:eastAsia="Arial" w:hAnsi="Arial" w:cs="Arial"/>
          <w:sz w:val="18"/>
          <w:szCs w:val="18"/>
        </w:rPr>
        <w:t xml:space="preserve">o </w:t>
      </w:r>
      <w:r>
        <w:rPr>
          <w:rFonts w:ascii="Arial" w:eastAsia="Arial" w:hAnsi="Arial" w:cs="Arial"/>
          <w:spacing w:val="1"/>
          <w:sz w:val="18"/>
          <w:szCs w:val="18"/>
        </w:rPr>
        <w:t>no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rr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 xml:space="preserve"> con</w:t>
      </w:r>
      <w:r>
        <w:rPr>
          <w:rFonts w:ascii="Arial" w:eastAsia="Arial" w:hAnsi="Arial" w:cs="Arial"/>
          <w:spacing w:val="3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ions</w:t>
      </w:r>
      <w:r>
        <w:rPr>
          <w:rFonts w:ascii="Arial" w:eastAsia="Arial" w:hAnsi="Arial" w:cs="Arial"/>
          <w:sz w:val="18"/>
          <w:szCs w:val="18"/>
        </w:rPr>
        <w:t>:</w:t>
      </w:r>
    </w:p>
    <w:p w:rsidR="00CB3DDF" w:rsidRDefault="00734ABB">
      <w:pPr>
        <w:spacing w:before="79"/>
        <w:ind w:left="620"/>
        <w:rPr>
          <w:rFonts w:ascii="Arial" w:eastAsia="Arial" w:hAnsi="Arial" w:cs="Arial"/>
          <w:sz w:val="18"/>
          <w:szCs w:val="18"/>
        </w:rPr>
      </w:pPr>
      <w:proofErr w:type="gramStart"/>
      <w:r>
        <w:rPr>
          <w:rFonts w:ascii="Arial" w:eastAsia="Arial" w:hAnsi="Arial" w:cs="Arial"/>
          <w:b/>
          <w:spacing w:val="1"/>
          <w:sz w:val="18"/>
          <w:szCs w:val="18"/>
        </w:rPr>
        <w:t>a</w:t>
      </w:r>
      <w:r>
        <w:rPr>
          <w:rFonts w:ascii="Arial" w:eastAsia="Arial" w:hAnsi="Arial" w:cs="Arial"/>
          <w:b/>
          <w:sz w:val="18"/>
          <w:szCs w:val="18"/>
        </w:rPr>
        <w:t xml:space="preserve">. </w:t>
      </w:r>
      <w:r>
        <w:rPr>
          <w:rFonts w:ascii="Arial" w:eastAsia="Arial" w:hAnsi="Arial" w:cs="Arial"/>
          <w:b/>
          <w:spacing w:val="2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Are</w:t>
      </w:r>
      <w:proofErr w:type="gramEnd"/>
      <w:r>
        <w:rPr>
          <w:rFonts w:ascii="Arial" w:eastAsia="Arial" w:hAnsi="Arial" w:cs="Arial"/>
          <w:spacing w:val="1"/>
          <w:sz w:val="18"/>
          <w:szCs w:val="18"/>
        </w:rPr>
        <w:t xml:space="preserve"> sa</w:t>
      </w:r>
      <w:r>
        <w:rPr>
          <w:rFonts w:ascii="Arial" w:eastAsia="Arial" w:hAnsi="Arial" w:cs="Arial"/>
          <w:sz w:val="18"/>
          <w:szCs w:val="18"/>
        </w:rPr>
        <w:t>fe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o</w:t>
      </w:r>
      <w:r>
        <w:rPr>
          <w:rFonts w:ascii="Arial" w:eastAsia="Arial" w:hAnsi="Arial" w:cs="Arial"/>
          <w:sz w:val="18"/>
          <w:szCs w:val="18"/>
        </w:rPr>
        <w:t xml:space="preserve">r </w:t>
      </w:r>
      <w:r>
        <w:rPr>
          <w:rFonts w:ascii="Arial" w:eastAsia="Arial" w:hAnsi="Arial" w:cs="Arial"/>
          <w:spacing w:val="1"/>
          <w:sz w:val="18"/>
          <w:szCs w:val="18"/>
        </w:rPr>
        <w:t>heal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ul</w:t>
      </w:r>
      <w:r>
        <w:rPr>
          <w:rFonts w:ascii="Arial" w:eastAsia="Arial" w:hAnsi="Arial" w:cs="Arial"/>
          <w:sz w:val="18"/>
          <w:szCs w:val="18"/>
        </w:rPr>
        <w:t>;</w:t>
      </w:r>
      <w:r>
        <w:rPr>
          <w:rFonts w:ascii="Arial" w:eastAsia="Arial" w:hAnsi="Arial" w:cs="Arial"/>
          <w:spacing w:val="1"/>
          <w:sz w:val="18"/>
          <w:szCs w:val="18"/>
        </w:rPr>
        <w:t xml:space="preserve"> o</w:t>
      </w:r>
      <w:r>
        <w:rPr>
          <w:rFonts w:ascii="Arial" w:eastAsia="Arial" w:hAnsi="Arial" w:cs="Arial"/>
          <w:sz w:val="18"/>
          <w:szCs w:val="18"/>
        </w:rPr>
        <w:t>r</w:t>
      </w:r>
    </w:p>
    <w:p w:rsidR="00CB3DDF" w:rsidRDefault="00734ABB">
      <w:pPr>
        <w:spacing w:before="93" w:line="256" w:lineRule="auto"/>
        <w:ind w:left="891" w:right="86" w:hanging="281"/>
        <w:rPr>
          <w:rFonts w:ascii="Arial" w:eastAsia="Arial" w:hAnsi="Arial" w:cs="Arial"/>
          <w:sz w:val="18"/>
          <w:szCs w:val="18"/>
        </w:rPr>
      </w:pPr>
      <w:proofErr w:type="gramStart"/>
      <w:r>
        <w:rPr>
          <w:rFonts w:ascii="Arial" w:eastAsia="Arial" w:hAnsi="Arial" w:cs="Arial"/>
          <w:b/>
          <w:sz w:val="18"/>
          <w:szCs w:val="18"/>
        </w:rPr>
        <w:t xml:space="preserve">b. </w:t>
      </w:r>
      <w:r>
        <w:rPr>
          <w:rFonts w:ascii="Arial" w:eastAsia="Arial" w:hAnsi="Arial" w:cs="Arial"/>
          <w:b/>
          <w:spacing w:val="2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Co</w:t>
      </w:r>
      <w:r>
        <w:rPr>
          <w:rFonts w:ascii="Arial" w:eastAsia="Arial" w:hAnsi="Arial" w:cs="Arial"/>
          <w:spacing w:val="1"/>
          <w:sz w:val="18"/>
          <w:szCs w:val="18"/>
        </w:rPr>
        <w:t>mpl</w:t>
      </w:r>
      <w:r>
        <w:rPr>
          <w:rFonts w:ascii="Arial" w:eastAsia="Arial" w:hAnsi="Arial" w:cs="Arial"/>
          <w:sz w:val="18"/>
          <w:szCs w:val="18"/>
        </w:rPr>
        <w:t>y</w:t>
      </w:r>
      <w:proofErr w:type="gramEnd"/>
      <w:r>
        <w:rPr>
          <w:rFonts w:ascii="Arial" w:eastAsia="Arial" w:hAnsi="Arial" w:cs="Arial"/>
          <w:spacing w:val="2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th</w:t>
      </w:r>
      <w:r>
        <w:rPr>
          <w:rFonts w:ascii="Arial" w:eastAsia="Arial" w:hAnsi="Arial" w:cs="Arial"/>
          <w:spacing w:val="30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la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30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egula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ions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30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code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28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2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pacing w:val="6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 xml:space="preserve">d- 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ds</w:t>
      </w:r>
      <w:proofErr w:type="spellEnd"/>
      <w:r>
        <w:rPr>
          <w:rFonts w:ascii="Arial" w:eastAsia="Arial" w:hAnsi="Arial" w:cs="Arial"/>
          <w:sz w:val="18"/>
          <w:szCs w:val="18"/>
        </w:rPr>
        <w:t>.</w:t>
      </w:r>
    </w:p>
    <w:p w:rsidR="00CB3DDF" w:rsidRDefault="00734ABB">
      <w:pPr>
        <w:spacing w:before="79" w:line="256" w:lineRule="auto"/>
        <w:ind w:left="591" w:right="86" w:hanging="271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pacing w:val="1"/>
          <w:sz w:val="18"/>
          <w:szCs w:val="18"/>
        </w:rPr>
        <w:t>3</w:t>
      </w:r>
      <w:r>
        <w:rPr>
          <w:rFonts w:ascii="Arial" w:eastAsia="Arial" w:hAnsi="Arial" w:cs="Arial"/>
          <w:b/>
          <w:sz w:val="18"/>
          <w:szCs w:val="18"/>
        </w:rPr>
        <w:t xml:space="preserve">. </w:t>
      </w:r>
      <w:r>
        <w:rPr>
          <w:rFonts w:ascii="Arial" w:eastAsia="Arial" w:hAnsi="Arial" w:cs="Arial"/>
          <w:b/>
          <w:spacing w:val="20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P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ag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aph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7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pacing w:val="1"/>
          <w:sz w:val="18"/>
          <w:szCs w:val="18"/>
        </w:rPr>
        <w:t>1</w:t>
      </w:r>
      <w:r>
        <w:rPr>
          <w:rFonts w:ascii="Arial" w:eastAsia="Arial" w:hAnsi="Arial" w:cs="Arial"/>
          <w:b/>
          <w:sz w:val="18"/>
          <w:szCs w:val="18"/>
        </w:rPr>
        <w:t>.</w:t>
      </w:r>
      <w:r>
        <w:rPr>
          <w:rFonts w:ascii="Arial" w:eastAsia="Arial" w:hAnsi="Arial" w:cs="Arial"/>
          <w:b/>
          <w:spacing w:val="5"/>
          <w:sz w:val="18"/>
          <w:szCs w:val="18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d</w:t>
      </w:r>
      <w:proofErr w:type="gramEnd"/>
      <w:r>
        <w:rPr>
          <w:rFonts w:ascii="Arial" w:eastAsia="Arial" w:hAnsi="Arial" w:cs="Arial"/>
          <w:spacing w:val="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pacing w:val="1"/>
          <w:sz w:val="18"/>
          <w:szCs w:val="18"/>
        </w:rPr>
        <w:t>2</w:t>
      </w:r>
      <w:r>
        <w:rPr>
          <w:rFonts w:ascii="Arial" w:eastAsia="Arial" w:hAnsi="Arial" w:cs="Arial"/>
          <w:b/>
          <w:sz w:val="18"/>
          <w:szCs w:val="18"/>
        </w:rPr>
        <w:t>.</w:t>
      </w:r>
      <w:r>
        <w:rPr>
          <w:rFonts w:ascii="Arial" w:eastAsia="Arial" w:hAnsi="Arial" w:cs="Arial"/>
          <w:b/>
          <w:spacing w:val="2"/>
          <w:sz w:val="18"/>
          <w:szCs w:val="18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proofErr w:type="gramEnd"/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condi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appl</w:t>
      </w:r>
      <w:r>
        <w:rPr>
          <w:rFonts w:ascii="Arial" w:eastAsia="Arial" w:hAnsi="Arial" w:cs="Arial"/>
          <w:sz w:val="18"/>
          <w:szCs w:val="18"/>
        </w:rPr>
        <w:t xml:space="preserve">y </w:t>
      </w:r>
      <w:r>
        <w:rPr>
          <w:rFonts w:ascii="Arial" w:eastAsia="Arial" w:hAnsi="Arial" w:cs="Arial"/>
          <w:spacing w:val="1"/>
          <w:sz w:val="18"/>
          <w:szCs w:val="18"/>
        </w:rPr>
        <w:t>no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onl</w:t>
      </w:r>
      <w:r>
        <w:rPr>
          <w:rFonts w:ascii="Arial" w:eastAsia="Arial" w:hAnsi="Arial" w:cs="Arial"/>
          <w:sz w:val="18"/>
          <w:szCs w:val="18"/>
        </w:rPr>
        <w:t>y to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us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1"/>
          <w:sz w:val="18"/>
          <w:szCs w:val="18"/>
        </w:rPr>
        <w:t xml:space="preserve"> bu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als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 xml:space="preserve"> t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an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ing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ad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iso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y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se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ic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o</w:t>
      </w:r>
      <w:r>
        <w:rPr>
          <w:rFonts w:ascii="Arial" w:eastAsia="Arial" w:hAnsi="Arial" w:cs="Arial"/>
          <w:sz w:val="18"/>
          <w:szCs w:val="18"/>
        </w:rPr>
        <w:t xml:space="preserve">r </w:t>
      </w:r>
      <w:r>
        <w:rPr>
          <w:rFonts w:ascii="Arial" w:eastAsia="Arial" w:hAnsi="Arial" w:cs="Arial"/>
          <w:spacing w:val="1"/>
          <w:sz w:val="18"/>
          <w:szCs w:val="18"/>
        </w:rPr>
        <w:t>simila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gani</w:t>
      </w:r>
      <w:r>
        <w:rPr>
          <w:rFonts w:ascii="Arial" w:eastAsia="Arial" w:hAnsi="Arial" w:cs="Arial"/>
          <w:spacing w:val="-1"/>
          <w:sz w:val="18"/>
          <w:szCs w:val="18"/>
        </w:rPr>
        <w:t>z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hic</w:t>
      </w:r>
      <w:r>
        <w:rPr>
          <w:rFonts w:ascii="Arial" w:eastAsia="Arial" w:hAnsi="Arial" w:cs="Arial"/>
          <w:sz w:val="18"/>
          <w:szCs w:val="18"/>
        </w:rPr>
        <w:t>h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make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insu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anc</w:t>
      </w:r>
      <w:r>
        <w:rPr>
          <w:rFonts w:ascii="Arial" w:eastAsia="Arial" w:hAnsi="Arial" w:cs="Arial"/>
          <w:sz w:val="18"/>
          <w:szCs w:val="18"/>
        </w:rPr>
        <w:t xml:space="preserve">e 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insp</w:t>
      </w:r>
      <w:r>
        <w:rPr>
          <w:rFonts w:ascii="Arial" w:eastAsia="Arial" w:hAnsi="Arial" w:cs="Arial"/>
          <w:spacing w:val="8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>c</w:t>
      </w:r>
      <w:proofErr w:type="spellEnd"/>
      <w:r>
        <w:rPr>
          <w:rFonts w:ascii="Arial" w:eastAsia="Arial" w:hAnsi="Arial" w:cs="Arial"/>
          <w:spacing w:val="1"/>
          <w:sz w:val="18"/>
          <w:szCs w:val="18"/>
        </w:rPr>
        <w:t xml:space="preserve">- </w:t>
      </w:r>
      <w:proofErr w:type="spellStart"/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ions</w:t>
      </w:r>
      <w:proofErr w:type="spellEnd"/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1"/>
          <w:sz w:val="18"/>
          <w:szCs w:val="18"/>
        </w:rPr>
        <w:t xml:space="preserve"> su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epo</w:t>
      </w:r>
      <w:r>
        <w:rPr>
          <w:rFonts w:ascii="Arial" w:eastAsia="Arial" w:hAnsi="Arial" w:cs="Arial"/>
          <w:sz w:val="18"/>
          <w:szCs w:val="18"/>
        </w:rPr>
        <w:t>rts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 r</w:t>
      </w:r>
      <w:r>
        <w:rPr>
          <w:rFonts w:ascii="Arial" w:eastAsia="Arial" w:hAnsi="Arial" w:cs="Arial"/>
          <w:spacing w:val="1"/>
          <w:sz w:val="18"/>
          <w:szCs w:val="18"/>
        </w:rPr>
        <w:t>ecomm</w:t>
      </w:r>
      <w:r>
        <w:rPr>
          <w:rFonts w:ascii="Arial" w:eastAsia="Arial" w:hAnsi="Arial" w:cs="Arial"/>
          <w:spacing w:val="1"/>
          <w:sz w:val="18"/>
          <w:szCs w:val="18"/>
        </w:rPr>
        <w:t>en</w:t>
      </w:r>
      <w:r>
        <w:rPr>
          <w:rFonts w:ascii="Arial" w:eastAsia="Arial" w:hAnsi="Arial" w:cs="Arial"/>
          <w:spacing w:val="4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ions</w:t>
      </w:r>
      <w:r>
        <w:rPr>
          <w:rFonts w:ascii="Arial" w:eastAsia="Arial" w:hAnsi="Arial" w:cs="Arial"/>
          <w:sz w:val="18"/>
          <w:szCs w:val="18"/>
        </w:rPr>
        <w:t>.</w:t>
      </w:r>
    </w:p>
    <w:p w:rsidR="00CB3DDF" w:rsidRDefault="00734ABB">
      <w:pPr>
        <w:spacing w:before="79" w:line="256" w:lineRule="auto"/>
        <w:ind w:left="591" w:right="89" w:hanging="271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pacing w:val="1"/>
          <w:sz w:val="18"/>
          <w:szCs w:val="18"/>
        </w:rPr>
        <w:t>4</w:t>
      </w:r>
      <w:r>
        <w:rPr>
          <w:rFonts w:ascii="Arial" w:eastAsia="Arial" w:hAnsi="Arial" w:cs="Arial"/>
          <w:b/>
          <w:sz w:val="18"/>
          <w:szCs w:val="18"/>
        </w:rPr>
        <w:t xml:space="preserve">. </w:t>
      </w:r>
      <w:r>
        <w:rPr>
          <w:rFonts w:ascii="Arial" w:eastAsia="Arial" w:hAnsi="Arial" w:cs="Arial"/>
          <w:b/>
          <w:spacing w:val="15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P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ag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ap</w:t>
      </w:r>
      <w:r>
        <w:rPr>
          <w:rFonts w:ascii="Arial" w:eastAsia="Arial" w:hAnsi="Arial" w:cs="Arial"/>
          <w:sz w:val="18"/>
          <w:szCs w:val="18"/>
        </w:rPr>
        <w:t>h</w:t>
      </w:r>
      <w:r>
        <w:rPr>
          <w:rFonts w:ascii="Arial" w:eastAsia="Arial" w:hAnsi="Arial" w:cs="Arial"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pacing w:val="1"/>
          <w:sz w:val="18"/>
          <w:szCs w:val="18"/>
        </w:rPr>
        <w:t>2</w:t>
      </w:r>
      <w:r>
        <w:rPr>
          <w:rFonts w:ascii="Arial" w:eastAsia="Arial" w:hAnsi="Arial" w:cs="Arial"/>
          <w:b/>
          <w:sz w:val="18"/>
          <w:szCs w:val="18"/>
        </w:rPr>
        <w:t>.</w:t>
      </w:r>
      <w:r>
        <w:rPr>
          <w:rFonts w:ascii="Arial" w:eastAsia="Arial" w:hAnsi="Arial" w:cs="Arial"/>
          <w:b/>
          <w:spacing w:val="5"/>
          <w:sz w:val="18"/>
          <w:szCs w:val="18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f</w:t>
      </w:r>
      <w:proofErr w:type="gramEnd"/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condi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doe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no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appl</w:t>
      </w:r>
      <w:r>
        <w:rPr>
          <w:rFonts w:ascii="Arial" w:eastAsia="Arial" w:hAnsi="Arial" w:cs="Arial"/>
          <w:sz w:val="18"/>
          <w:szCs w:val="18"/>
        </w:rPr>
        <w:t>y to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 xml:space="preserve">y </w:t>
      </w:r>
      <w:r>
        <w:rPr>
          <w:rFonts w:ascii="Arial" w:eastAsia="Arial" w:hAnsi="Arial" w:cs="Arial"/>
          <w:spacing w:val="1"/>
          <w:sz w:val="18"/>
          <w:szCs w:val="18"/>
        </w:rPr>
        <w:t>inspec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ions</w:t>
      </w:r>
      <w:r>
        <w:rPr>
          <w:rFonts w:ascii="Arial" w:eastAsia="Arial" w:hAnsi="Arial" w:cs="Arial"/>
          <w:sz w:val="18"/>
          <w:szCs w:val="18"/>
        </w:rPr>
        <w:t xml:space="preserve">,  </w:t>
      </w:r>
      <w:r>
        <w:rPr>
          <w:rFonts w:ascii="Arial" w:eastAsia="Arial" w:hAnsi="Arial" w:cs="Arial"/>
          <w:spacing w:val="1"/>
          <w:sz w:val="18"/>
          <w:szCs w:val="18"/>
        </w:rPr>
        <w:t>su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y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,  r</w:t>
      </w:r>
      <w:r>
        <w:rPr>
          <w:rFonts w:ascii="Arial" w:eastAsia="Arial" w:hAnsi="Arial" w:cs="Arial"/>
          <w:spacing w:val="1"/>
          <w:sz w:val="18"/>
          <w:szCs w:val="18"/>
        </w:rPr>
        <w:t>epo</w:t>
      </w:r>
      <w:r>
        <w:rPr>
          <w:rFonts w:ascii="Arial" w:eastAsia="Arial" w:hAnsi="Arial" w:cs="Arial"/>
          <w:sz w:val="18"/>
          <w:szCs w:val="18"/>
        </w:rPr>
        <w:t xml:space="preserve">rts </w:t>
      </w:r>
      <w:r>
        <w:rPr>
          <w:rFonts w:ascii="Arial" w:eastAsia="Arial" w:hAnsi="Arial" w:cs="Arial"/>
          <w:spacing w:val="1"/>
          <w:sz w:val="18"/>
          <w:szCs w:val="18"/>
        </w:rPr>
        <w:t xml:space="preserve"> 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48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ecommenda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ion</w:t>
      </w:r>
      <w:r>
        <w:rPr>
          <w:rFonts w:ascii="Arial" w:eastAsia="Arial" w:hAnsi="Arial" w:cs="Arial"/>
          <w:sz w:val="18"/>
          <w:szCs w:val="18"/>
        </w:rPr>
        <w:t xml:space="preserve">s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ma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1"/>
          <w:sz w:val="18"/>
          <w:szCs w:val="18"/>
        </w:rPr>
        <w:t xml:space="preserve"> mak</w:t>
      </w:r>
      <w:r>
        <w:rPr>
          <w:rFonts w:ascii="Arial" w:eastAsia="Arial" w:hAnsi="Arial" w:cs="Arial"/>
          <w:sz w:val="18"/>
          <w:szCs w:val="18"/>
        </w:rPr>
        <w:t>e r</w:t>
      </w:r>
      <w:r>
        <w:rPr>
          <w:rFonts w:ascii="Arial" w:eastAsia="Arial" w:hAnsi="Arial" w:cs="Arial"/>
          <w:spacing w:val="1"/>
          <w:sz w:val="18"/>
          <w:szCs w:val="18"/>
        </w:rPr>
        <w:t>ela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z w:val="18"/>
          <w:szCs w:val="18"/>
        </w:rPr>
        <w:t xml:space="preserve">e to </w:t>
      </w:r>
      <w:r>
        <w:rPr>
          <w:rFonts w:ascii="Arial" w:eastAsia="Arial" w:hAnsi="Arial" w:cs="Arial"/>
          <w:spacing w:val="1"/>
          <w:sz w:val="18"/>
          <w:szCs w:val="18"/>
        </w:rPr>
        <w:t>ce</w:t>
      </w:r>
      <w:r>
        <w:rPr>
          <w:rFonts w:ascii="Arial" w:eastAsia="Arial" w:hAnsi="Arial" w:cs="Arial"/>
          <w:sz w:val="18"/>
          <w:szCs w:val="18"/>
        </w:rPr>
        <w:t>rt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pacing w:val="6"/>
          <w:sz w:val="18"/>
          <w:szCs w:val="18"/>
        </w:rPr>
        <w:t>c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ion</w:t>
      </w:r>
      <w:r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spacing w:val="1"/>
          <w:sz w:val="18"/>
          <w:szCs w:val="18"/>
        </w:rPr>
        <w:t>unde</w:t>
      </w:r>
      <w:r>
        <w:rPr>
          <w:rFonts w:ascii="Arial" w:eastAsia="Arial" w:hAnsi="Arial" w:cs="Arial"/>
          <w:sz w:val="18"/>
          <w:szCs w:val="18"/>
        </w:rPr>
        <w:t xml:space="preserve">r 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 xml:space="preserve">te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 xml:space="preserve">r </w:t>
      </w:r>
      <w:r>
        <w:rPr>
          <w:rFonts w:ascii="Arial" w:eastAsia="Arial" w:hAnsi="Arial" w:cs="Arial"/>
          <w:spacing w:val="1"/>
          <w:sz w:val="18"/>
          <w:szCs w:val="18"/>
        </w:rPr>
        <w:t>municipa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u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es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dinance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 r</w:t>
      </w:r>
      <w:r>
        <w:rPr>
          <w:rFonts w:ascii="Arial" w:eastAsia="Arial" w:hAnsi="Arial" w:cs="Arial"/>
          <w:spacing w:val="1"/>
          <w:sz w:val="18"/>
          <w:szCs w:val="18"/>
        </w:rPr>
        <w:t>egula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ions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1"/>
          <w:sz w:val="18"/>
          <w:szCs w:val="18"/>
        </w:rPr>
        <w:t xml:space="preserve"> o</w:t>
      </w:r>
      <w:r>
        <w:rPr>
          <w:rFonts w:ascii="Arial" w:eastAsia="Arial" w:hAnsi="Arial" w:cs="Arial"/>
          <w:sz w:val="18"/>
          <w:szCs w:val="18"/>
        </w:rPr>
        <w:t xml:space="preserve">f </w:t>
      </w:r>
      <w:r>
        <w:rPr>
          <w:rFonts w:ascii="Arial" w:eastAsia="Arial" w:hAnsi="Arial" w:cs="Arial"/>
          <w:spacing w:val="1"/>
          <w:sz w:val="18"/>
          <w:szCs w:val="18"/>
        </w:rPr>
        <w:t>boile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1"/>
          <w:sz w:val="18"/>
          <w:szCs w:val="18"/>
        </w:rPr>
        <w:t xml:space="preserve"> p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es</w:t>
      </w:r>
      <w:r>
        <w:rPr>
          <w:rFonts w:ascii="Arial" w:eastAsia="Arial" w:hAnsi="Arial" w:cs="Arial"/>
          <w:spacing w:val="3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>u</w:t>
      </w:r>
      <w:r>
        <w:rPr>
          <w:rFonts w:ascii="Arial" w:eastAsia="Arial" w:hAnsi="Arial" w:cs="Arial"/>
          <w:sz w:val="18"/>
          <w:szCs w:val="18"/>
        </w:rPr>
        <w:t>re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essel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o</w:t>
      </w:r>
      <w:r>
        <w:rPr>
          <w:rFonts w:ascii="Arial" w:eastAsia="Arial" w:hAnsi="Arial" w:cs="Arial"/>
          <w:sz w:val="18"/>
          <w:szCs w:val="18"/>
        </w:rPr>
        <w:t xml:space="preserve">r 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3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.</w:t>
      </w:r>
    </w:p>
    <w:p w:rsidR="00CB3DDF" w:rsidRDefault="00734ABB">
      <w:pPr>
        <w:spacing w:before="79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E. </w:t>
      </w:r>
      <w:r>
        <w:rPr>
          <w:rFonts w:ascii="Arial" w:eastAsia="Arial" w:hAnsi="Arial" w:cs="Arial"/>
          <w:b/>
          <w:spacing w:val="2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Pre</w:t>
      </w:r>
      <w:r>
        <w:rPr>
          <w:rFonts w:ascii="Arial" w:eastAsia="Arial" w:hAnsi="Arial" w:cs="Arial"/>
          <w:b/>
          <w:spacing w:val="1"/>
          <w:sz w:val="18"/>
          <w:szCs w:val="18"/>
        </w:rPr>
        <w:t>m</w:t>
      </w:r>
      <w:r>
        <w:rPr>
          <w:rFonts w:ascii="Arial" w:eastAsia="Arial" w:hAnsi="Arial" w:cs="Arial"/>
          <w:b/>
          <w:sz w:val="18"/>
          <w:szCs w:val="18"/>
        </w:rPr>
        <w:t>i</w:t>
      </w:r>
      <w:r>
        <w:rPr>
          <w:rFonts w:ascii="Arial" w:eastAsia="Arial" w:hAnsi="Arial" w:cs="Arial"/>
          <w:b/>
          <w:spacing w:val="1"/>
          <w:sz w:val="18"/>
          <w:szCs w:val="18"/>
        </w:rPr>
        <w:t>um</w:t>
      </w:r>
      <w:r>
        <w:rPr>
          <w:rFonts w:ascii="Arial" w:eastAsia="Arial" w:hAnsi="Arial" w:cs="Arial"/>
          <w:b/>
          <w:sz w:val="18"/>
          <w:szCs w:val="18"/>
        </w:rPr>
        <w:t>s</w:t>
      </w:r>
    </w:p>
    <w:p w:rsidR="00CB3DDF" w:rsidRDefault="00734ABB">
      <w:pPr>
        <w:spacing w:before="93"/>
        <w:ind w:left="293" w:right="474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fi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Na</w:t>
      </w:r>
      <w:r>
        <w:rPr>
          <w:rFonts w:ascii="Arial" w:eastAsia="Arial" w:hAnsi="Arial" w:cs="Arial"/>
          <w:spacing w:val="1"/>
          <w:sz w:val="18"/>
          <w:szCs w:val="18"/>
        </w:rPr>
        <w:t>me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 xml:space="preserve"> Insu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 xml:space="preserve"> sho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 xml:space="preserve"> i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 xml:space="preserve"> th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>ecla</w:t>
      </w:r>
      <w:r>
        <w:rPr>
          <w:rFonts w:ascii="Arial" w:eastAsia="Arial" w:hAnsi="Arial" w:cs="Arial"/>
          <w:spacing w:val="5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ions</w:t>
      </w:r>
      <w:r>
        <w:rPr>
          <w:rFonts w:ascii="Arial" w:eastAsia="Arial" w:hAnsi="Arial" w:cs="Arial"/>
          <w:sz w:val="18"/>
          <w:szCs w:val="18"/>
        </w:rPr>
        <w:t>:</w:t>
      </w:r>
    </w:p>
    <w:p w:rsidR="00CB3DDF" w:rsidRDefault="00734ABB">
      <w:pPr>
        <w:spacing w:before="93"/>
        <w:ind w:left="320" w:right="185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pacing w:val="1"/>
          <w:sz w:val="18"/>
          <w:szCs w:val="18"/>
        </w:rPr>
        <w:t>1</w:t>
      </w:r>
      <w:r>
        <w:rPr>
          <w:rFonts w:ascii="Arial" w:eastAsia="Arial" w:hAnsi="Arial" w:cs="Arial"/>
          <w:b/>
          <w:sz w:val="18"/>
          <w:szCs w:val="18"/>
        </w:rPr>
        <w:t xml:space="preserve">. </w:t>
      </w:r>
      <w:r>
        <w:rPr>
          <w:rFonts w:ascii="Arial" w:eastAsia="Arial" w:hAnsi="Arial" w:cs="Arial"/>
          <w:b/>
          <w:spacing w:val="2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Is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esponsibl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fo</w:t>
      </w:r>
      <w:r>
        <w:rPr>
          <w:rFonts w:ascii="Arial" w:eastAsia="Arial" w:hAnsi="Arial" w:cs="Arial"/>
          <w:sz w:val="18"/>
          <w:szCs w:val="18"/>
        </w:rPr>
        <w:t xml:space="preserve">r </w:t>
      </w:r>
      <w:r>
        <w:rPr>
          <w:rFonts w:ascii="Arial" w:eastAsia="Arial" w:hAnsi="Arial" w:cs="Arial"/>
          <w:spacing w:val="1"/>
          <w:sz w:val="18"/>
          <w:szCs w:val="18"/>
        </w:rPr>
        <w:t>th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pa</w:t>
      </w:r>
      <w:r>
        <w:rPr>
          <w:rFonts w:ascii="Arial" w:eastAsia="Arial" w:hAnsi="Arial" w:cs="Arial"/>
          <w:spacing w:val="-1"/>
          <w:sz w:val="18"/>
          <w:szCs w:val="18"/>
        </w:rPr>
        <w:t>y</w:t>
      </w:r>
      <w:r>
        <w:rPr>
          <w:rFonts w:ascii="Arial" w:eastAsia="Arial" w:hAnsi="Arial" w:cs="Arial"/>
          <w:spacing w:val="1"/>
          <w:sz w:val="18"/>
          <w:szCs w:val="18"/>
        </w:rPr>
        <w:t>men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 xml:space="preserve"> 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al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 xml:space="preserve"> p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emiums</w:t>
      </w:r>
      <w:r>
        <w:rPr>
          <w:rFonts w:ascii="Arial" w:eastAsia="Arial" w:hAnsi="Arial" w:cs="Arial"/>
          <w:sz w:val="18"/>
          <w:szCs w:val="18"/>
        </w:rPr>
        <w:t>;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an</w:t>
      </w:r>
      <w:r>
        <w:rPr>
          <w:rFonts w:ascii="Arial" w:eastAsia="Arial" w:hAnsi="Arial" w:cs="Arial"/>
          <w:sz w:val="18"/>
          <w:szCs w:val="18"/>
        </w:rPr>
        <w:t>d</w:t>
      </w:r>
    </w:p>
    <w:p w:rsidR="00CB3DDF" w:rsidRDefault="00734ABB">
      <w:pPr>
        <w:spacing w:before="93"/>
        <w:ind w:left="320" w:right="252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pacing w:val="1"/>
          <w:sz w:val="18"/>
          <w:szCs w:val="18"/>
        </w:rPr>
        <w:t>2</w:t>
      </w:r>
      <w:r>
        <w:rPr>
          <w:rFonts w:ascii="Arial" w:eastAsia="Arial" w:hAnsi="Arial" w:cs="Arial"/>
          <w:b/>
          <w:sz w:val="18"/>
          <w:szCs w:val="18"/>
        </w:rPr>
        <w:t xml:space="preserve">. </w:t>
      </w:r>
      <w:r>
        <w:rPr>
          <w:rFonts w:ascii="Arial" w:eastAsia="Arial" w:hAnsi="Arial" w:cs="Arial"/>
          <w:b/>
          <w:spacing w:val="21"/>
          <w:sz w:val="18"/>
          <w:szCs w:val="18"/>
        </w:rPr>
        <w:t xml:space="preserve"> </w:t>
      </w:r>
      <w:r>
        <w:rPr>
          <w:rFonts w:ascii="Arial" w:eastAsia="Arial" w:hAnsi="Arial" w:cs="Arial"/>
          <w:spacing w:val="10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il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 xml:space="preserve"> b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th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pa</w:t>
      </w:r>
      <w:r>
        <w:rPr>
          <w:rFonts w:ascii="Arial" w:eastAsia="Arial" w:hAnsi="Arial" w:cs="Arial"/>
          <w:spacing w:val="-1"/>
          <w:sz w:val="18"/>
          <w:szCs w:val="18"/>
        </w:rPr>
        <w:t>y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fo</w:t>
      </w:r>
      <w:r>
        <w:rPr>
          <w:rFonts w:ascii="Arial" w:eastAsia="Arial" w:hAnsi="Arial" w:cs="Arial"/>
          <w:sz w:val="18"/>
          <w:szCs w:val="18"/>
        </w:rPr>
        <w:t xml:space="preserve">r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u</w:t>
      </w:r>
      <w:r>
        <w:rPr>
          <w:rFonts w:ascii="Arial" w:eastAsia="Arial" w:hAnsi="Arial" w:cs="Arial"/>
          <w:sz w:val="18"/>
          <w:szCs w:val="18"/>
        </w:rPr>
        <w:t>rn</w:t>
      </w:r>
      <w:r>
        <w:rPr>
          <w:rFonts w:ascii="Arial" w:eastAsia="Arial" w:hAnsi="Arial" w:cs="Arial"/>
          <w:spacing w:val="1"/>
          <w:sz w:val="18"/>
          <w:szCs w:val="18"/>
        </w:rPr>
        <w:t xml:space="preserve"> p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emium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pa</w:t>
      </w:r>
      <w:r>
        <w:rPr>
          <w:rFonts w:ascii="Arial" w:eastAsia="Arial" w:hAnsi="Arial" w:cs="Arial"/>
          <w:spacing w:val="-1"/>
          <w:sz w:val="18"/>
          <w:szCs w:val="18"/>
        </w:rPr>
        <w:t>y</w:t>
      </w:r>
      <w:r>
        <w:rPr>
          <w:rFonts w:ascii="Arial" w:eastAsia="Arial" w:hAnsi="Arial" w:cs="Arial"/>
          <w:sz w:val="18"/>
          <w:szCs w:val="18"/>
        </w:rPr>
        <w:t>.</w:t>
      </w:r>
    </w:p>
    <w:p w:rsidR="00CB3DDF" w:rsidRDefault="00734ABB">
      <w:pPr>
        <w:spacing w:before="93"/>
        <w:ind w:left="1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F. </w:t>
      </w:r>
      <w:r>
        <w:rPr>
          <w:rFonts w:ascii="Arial" w:eastAsia="Arial" w:hAnsi="Arial" w:cs="Arial"/>
          <w:b/>
          <w:spacing w:val="2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Tr</w:t>
      </w:r>
      <w:r>
        <w:rPr>
          <w:rFonts w:ascii="Arial" w:eastAsia="Arial" w:hAnsi="Arial" w:cs="Arial"/>
          <w:b/>
          <w:spacing w:val="1"/>
          <w:sz w:val="18"/>
          <w:szCs w:val="18"/>
        </w:rPr>
        <w:t>a</w:t>
      </w:r>
      <w:r>
        <w:rPr>
          <w:rFonts w:ascii="Arial" w:eastAsia="Arial" w:hAnsi="Arial" w:cs="Arial"/>
          <w:b/>
          <w:sz w:val="18"/>
          <w:szCs w:val="18"/>
        </w:rPr>
        <w:t>n</w:t>
      </w:r>
      <w:r>
        <w:rPr>
          <w:rFonts w:ascii="Arial" w:eastAsia="Arial" w:hAnsi="Arial" w:cs="Arial"/>
          <w:b/>
          <w:spacing w:val="1"/>
          <w:sz w:val="18"/>
          <w:szCs w:val="18"/>
        </w:rPr>
        <w:t>s</w:t>
      </w:r>
      <w:r>
        <w:rPr>
          <w:rFonts w:ascii="Arial" w:eastAsia="Arial" w:hAnsi="Arial" w:cs="Arial"/>
          <w:b/>
          <w:sz w:val="18"/>
          <w:szCs w:val="18"/>
        </w:rPr>
        <w:t>f</w:t>
      </w:r>
      <w:r>
        <w:rPr>
          <w:rFonts w:ascii="Arial" w:eastAsia="Arial" w:hAnsi="Arial" w:cs="Arial"/>
          <w:b/>
          <w:spacing w:val="1"/>
          <w:sz w:val="18"/>
          <w:szCs w:val="18"/>
        </w:rPr>
        <w:t>e</w:t>
      </w:r>
      <w:r>
        <w:rPr>
          <w:rFonts w:ascii="Arial" w:eastAsia="Arial" w:hAnsi="Arial" w:cs="Arial"/>
          <w:b/>
          <w:sz w:val="18"/>
          <w:szCs w:val="18"/>
        </w:rPr>
        <w:t xml:space="preserve">r </w:t>
      </w:r>
      <w:proofErr w:type="gramStart"/>
      <w:r>
        <w:rPr>
          <w:rFonts w:ascii="Arial" w:eastAsia="Arial" w:hAnsi="Arial" w:cs="Arial"/>
          <w:b/>
          <w:spacing w:val="-1"/>
          <w:sz w:val="18"/>
          <w:szCs w:val="18"/>
        </w:rPr>
        <w:t>O</w:t>
      </w:r>
      <w:r>
        <w:rPr>
          <w:rFonts w:ascii="Arial" w:eastAsia="Arial" w:hAnsi="Arial" w:cs="Arial"/>
          <w:b/>
          <w:sz w:val="18"/>
          <w:szCs w:val="18"/>
        </w:rPr>
        <w:t>f</w:t>
      </w:r>
      <w:proofErr w:type="gramEnd"/>
      <w:r>
        <w:rPr>
          <w:rFonts w:ascii="Arial" w:eastAsia="Arial" w:hAnsi="Arial" w:cs="Arial"/>
          <w:b/>
          <w:sz w:val="18"/>
          <w:szCs w:val="18"/>
        </w:rPr>
        <w:t xml:space="preserve"> Y</w:t>
      </w:r>
      <w:r>
        <w:rPr>
          <w:rFonts w:ascii="Arial" w:eastAsia="Arial" w:hAnsi="Arial" w:cs="Arial"/>
          <w:b/>
          <w:spacing w:val="1"/>
          <w:sz w:val="18"/>
          <w:szCs w:val="18"/>
        </w:rPr>
        <w:t>o</w:t>
      </w:r>
      <w:r>
        <w:rPr>
          <w:rFonts w:ascii="Arial" w:eastAsia="Arial" w:hAnsi="Arial" w:cs="Arial"/>
          <w:b/>
          <w:sz w:val="18"/>
          <w:szCs w:val="18"/>
        </w:rPr>
        <w:t>ur Ri</w:t>
      </w:r>
      <w:r>
        <w:rPr>
          <w:rFonts w:ascii="Arial" w:eastAsia="Arial" w:hAnsi="Arial" w:cs="Arial"/>
          <w:b/>
          <w:spacing w:val="1"/>
          <w:sz w:val="18"/>
          <w:szCs w:val="18"/>
        </w:rPr>
        <w:t>g</w:t>
      </w:r>
      <w:r>
        <w:rPr>
          <w:rFonts w:ascii="Arial" w:eastAsia="Arial" w:hAnsi="Arial" w:cs="Arial"/>
          <w:b/>
          <w:sz w:val="18"/>
          <w:szCs w:val="18"/>
        </w:rPr>
        <w:t>hts</w:t>
      </w:r>
      <w:r>
        <w:rPr>
          <w:rFonts w:ascii="Arial" w:eastAsia="Arial" w:hAnsi="Arial" w:cs="Arial"/>
          <w:b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pacing w:val="-2"/>
          <w:sz w:val="18"/>
          <w:szCs w:val="18"/>
        </w:rPr>
        <w:t>A</w:t>
      </w:r>
      <w:r>
        <w:rPr>
          <w:rFonts w:ascii="Arial" w:eastAsia="Arial" w:hAnsi="Arial" w:cs="Arial"/>
          <w:b/>
          <w:sz w:val="18"/>
          <w:szCs w:val="18"/>
        </w:rPr>
        <w:t>nd</w:t>
      </w:r>
      <w:r>
        <w:rPr>
          <w:rFonts w:ascii="Arial" w:eastAsia="Arial" w:hAnsi="Arial" w:cs="Arial"/>
          <w:b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Dut</w:t>
      </w:r>
      <w:r>
        <w:rPr>
          <w:rFonts w:ascii="Arial" w:eastAsia="Arial" w:hAnsi="Arial" w:cs="Arial"/>
          <w:b/>
          <w:spacing w:val="1"/>
          <w:sz w:val="18"/>
          <w:szCs w:val="18"/>
        </w:rPr>
        <w:t>ie</w:t>
      </w:r>
      <w:r>
        <w:rPr>
          <w:rFonts w:ascii="Arial" w:eastAsia="Arial" w:hAnsi="Arial" w:cs="Arial"/>
          <w:b/>
          <w:sz w:val="18"/>
          <w:szCs w:val="18"/>
        </w:rPr>
        <w:t>s</w:t>
      </w:r>
      <w:r>
        <w:rPr>
          <w:rFonts w:ascii="Arial" w:eastAsia="Arial" w:hAnsi="Arial" w:cs="Arial"/>
          <w:b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Un</w:t>
      </w:r>
      <w:r>
        <w:rPr>
          <w:rFonts w:ascii="Arial" w:eastAsia="Arial" w:hAnsi="Arial" w:cs="Arial"/>
          <w:b/>
          <w:spacing w:val="1"/>
          <w:sz w:val="18"/>
          <w:szCs w:val="18"/>
        </w:rPr>
        <w:t>de</w:t>
      </w:r>
      <w:r>
        <w:rPr>
          <w:rFonts w:ascii="Arial" w:eastAsia="Arial" w:hAnsi="Arial" w:cs="Arial"/>
          <w:b/>
          <w:sz w:val="18"/>
          <w:szCs w:val="18"/>
        </w:rPr>
        <w:t>r T</w:t>
      </w:r>
      <w:r>
        <w:rPr>
          <w:rFonts w:ascii="Arial" w:eastAsia="Arial" w:hAnsi="Arial" w:cs="Arial"/>
          <w:b/>
          <w:spacing w:val="1"/>
          <w:sz w:val="18"/>
          <w:szCs w:val="18"/>
        </w:rPr>
        <w:t>h</w:t>
      </w:r>
      <w:r>
        <w:rPr>
          <w:rFonts w:ascii="Arial" w:eastAsia="Arial" w:hAnsi="Arial" w:cs="Arial"/>
          <w:b/>
          <w:sz w:val="18"/>
          <w:szCs w:val="18"/>
        </w:rPr>
        <w:t>is</w:t>
      </w:r>
    </w:p>
    <w:p w:rsidR="00CB3DDF" w:rsidRDefault="00734ABB">
      <w:pPr>
        <w:spacing w:before="14"/>
        <w:ind w:left="293" w:right="4058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Po</w:t>
      </w:r>
      <w:r>
        <w:rPr>
          <w:rFonts w:ascii="Arial" w:eastAsia="Arial" w:hAnsi="Arial" w:cs="Arial"/>
          <w:b/>
          <w:spacing w:val="1"/>
          <w:sz w:val="18"/>
          <w:szCs w:val="18"/>
        </w:rPr>
        <w:t>l</w:t>
      </w:r>
      <w:r>
        <w:rPr>
          <w:rFonts w:ascii="Arial" w:eastAsia="Arial" w:hAnsi="Arial" w:cs="Arial"/>
          <w:b/>
          <w:sz w:val="18"/>
          <w:szCs w:val="18"/>
        </w:rPr>
        <w:t>i</w:t>
      </w:r>
      <w:r>
        <w:rPr>
          <w:rFonts w:ascii="Arial" w:eastAsia="Arial" w:hAnsi="Arial" w:cs="Arial"/>
          <w:b/>
          <w:spacing w:val="1"/>
          <w:sz w:val="18"/>
          <w:szCs w:val="18"/>
        </w:rPr>
        <w:t>c</w:t>
      </w:r>
      <w:r>
        <w:rPr>
          <w:rFonts w:ascii="Arial" w:eastAsia="Arial" w:hAnsi="Arial" w:cs="Arial"/>
          <w:b/>
          <w:sz w:val="18"/>
          <w:szCs w:val="18"/>
        </w:rPr>
        <w:t>y</w:t>
      </w:r>
    </w:p>
    <w:p w:rsidR="00CB3DDF" w:rsidRDefault="00734ABB">
      <w:pPr>
        <w:spacing w:before="93" w:line="256" w:lineRule="auto"/>
        <w:ind w:left="293" w:right="94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3"/>
          <w:sz w:val="18"/>
          <w:szCs w:val="18"/>
        </w:rPr>
        <w:t>Y</w:t>
      </w:r>
      <w:r>
        <w:rPr>
          <w:rFonts w:ascii="Arial" w:eastAsia="Arial" w:hAnsi="Arial" w:cs="Arial"/>
          <w:spacing w:val="1"/>
          <w:sz w:val="18"/>
          <w:szCs w:val="18"/>
        </w:rPr>
        <w:t>ou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49"/>
          <w:sz w:val="18"/>
          <w:szCs w:val="18"/>
        </w:rPr>
        <w:t xml:space="preserve"> </w:t>
      </w:r>
      <w:proofErr w:type="gramStart"/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igh</w:t>
      </w:r>
      <w:r>
        <w:rPr>
          <w:rFonts w:ascii="Arial" w:eastAsia="Arial" w:hAnsi="Arial" w:cs="Arial"/>
          <w:sz w:val="18"/>
          <w:szCs w:val="18"/>
        </w:rPr>
        <w:t xml:space="preserve">ts  </w:t>
      </w:r>
      <w:r>
        <w:rPr>
          <w:rFonts w:ascii="Arial" w:eastAsia="Arial" w:hAnsi="Arial" w:cs="Arial"/>
          <w:spacing w:val="1"/>
          <w:sz w:val="18"/>
          <w:szCs w:val="18"/>
        </w:rPr>
        <w:t>an</w:t>
      </w:r>
      <w:r>
        <w:rPr>
          <w:rFonts w:ascii="Arial" w:eastAsia="Arial" w:hAnsi="Arial" w:cs="Arial"/>
          <w:sz w:val="18"/>
          <w:szCs w:val="18"/>
        </w:rPr>
        <w:t>d</w:t>
      </w:r>
      <w:proofErr w:type="gramEnd"/>
      <w:r>
        <w:rPr>
          <w:rFonts w:ascii="Arial" w:eastAsia="Arial" w:hAnsi="Arial" w:cs="Arial"/>
          <w:spacing w:val="49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du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ie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50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unde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49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50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polic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4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ma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47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no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46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b</w:t>
      </w:r>
      <w:r>
        <w:rPr>
          <w:rFonts w:ascii="Arial" w:eastAsia="Arial" w:hAnsi="Arial" w:cs="Arial"/>
          <w:sz w:val="18"/>
          <w:szCs w:val="18"/>
        </w:rPr>
        <w:t>e tr</w:t>
      </w:r>
      <w:r>
        <w:rPr>
          <w:rFonts w:ascii="Arial" w:eastAsia="Arial" w:hAnsi="Arial" w:cs="Arial"/>
          <w:spacing w:val="1"/>
          <w:sz w:val="18"/>
          <w:szCs w:val="18"/>
        </w:rPr>
        <w:t>ans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rr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 xml:space="preserve">d 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hou</w:t>
      </w:r>
      <w:r>
        <w:rPr>
          <w:rFonts w:ascii="Arial" w:eastAsia="Arial" w:hAnsi="Arial" w:cs="Arial"/>
          <w:sz w:val="18"/>
          <w:szCs w:val="18"/>
        </w:rPr>
        <w:t xml:space="preserve">t  </w:t>
      </w:r>
      <w:r>
        <w:rPr>
          <w:rFonts w:ascii="Arial" w:eastAsia="Arial" w:hAnsi="Arial" w:cs="Arial"/>
          <w:spacing w:val="1"/>
          <w:sz w:val="18"/>
          <w:szCs w:val="18"/>
        </w:rPr>
        <w:t>ou</w:t>
      </w:r>
      <w:r>
        <w:rPr>
          <w:rFonts w:ascii="Arial" w:eastAsia="Arial" w:hAnsi="Arial" w:cs="Arial"/>
          <w:sz w:val="18"/>
          <w:szCs w:val="18"/>
        </w:rPr>
        <w:t xml:space="preserve">r  </w:t>
      </w:r>
      <w:r>
        <w:rPr>
          <w:rFonts w:ascii="Arial" w:eastAsia="Arial" w:hAnsi="Arial" w:cs="Arial"/>
          <w:spacing w:val="-3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te</w:t>
      </w:r>
      <w:r>
        <w:rPr>
          <w:rFonts w:ascii="Arial" w:eastAsia="Arial" w:hAnsi="Arial" w:cs="Arial"/>
          <w:sz w:val="18"/>
          <w:szCs w:val="18"/>
        </w:rPr>
        <w:t xml:space="preserve">n  </w:t>
      </w:r>
      <w:r>
        <w:rPr>
          <w:rFonts w:ascii="Arial" w:eastAsia="Arial" w:hAnsi="Arial" w:cs="Arial"/>
          <w:spacing w:val="1"/>
          <w:sz w:val="18"/>
          <w:szCs w:val="18"/>
        </w:rPr>
        <w:t>consen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48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e</w:t>
      </w:r>
      <w:r>
        <w:rPr>
          <w:rFonts w:ascii="Arial" w:eastAsia="Arial" w:hAnsi="Arial" w:cs="Arial"/>
          <w:spacing w:val="-4"/>
          <w:sz w:val="18"/>
          <w:szCs w:val="18"/>
        </w:rPr>
        <w:t>x</w:t>
      </w:r>
      <w:r>
        <w:rPr>
          <w:rFonts w:ascii="Arial" w:eastAsia="Arial" w:hAnsi="Arial" w:cs="Arial"/>
          <w:spacing w:val="1"/>
          <w:sz w:val="18"/>
          <w:szCs w:val="18"/>
        </w:rPr>
        <w:t>cep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48"/>
          <w:sz w:val="18"/>
          <w:szCs w:val="18"/>
        </w:rPr>
        <w:t xml:space="preserve"> </w:t>
      </w:r>
      <w:r>
        <w:rPr>
          <w:rFonts w:ascii="Arial" w:eastAsia="Arial" w:hAnsi="Arial" w:cs="Arial"/>
          <w:spacing w:val="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48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1"/>
          <w:sz w:val="18"/>
          <w:szCs w:val="18"/>
        </w:rPr>
        <w:t>h</w:t>
      </w:r>
      <w:r>
        <w:rPr>
          <w:rFonts w:ascii="Arial" w:eastAsia="Arial" w:hAnsi="Arial" w:cs="Arial"/>
          <w:sz w:val="18"/>
          <w:szCs w:val="18"/>
        </w:rPr>
        <w:t xml:space="preserve">e </w:t>
      </w:r>
      <w:r>
        <w:rPr>
          <w:rFonts w:ascii="Arial" w:eastAsia="Arial" w:hAnsi="Arial" w:cs="Arial"/>
          <w:spacing w:val="1"/>
          <w:sz w:val="18"/>
          <w:szCs w:val="18"/>
        </w:rPr>
        <w:t>cas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 xml:space="preserve"> dea</w:t>
      </w:r>
      <w:r>
        <w:rPr>
          <w:rFonts w:ascii="Arial" w:eastAsia="Arial" w:hAnsi="Arial" w:cs="Arial"/>
          <w:sz w:val="18"/>
          <w:szCs w:val="18"/>
        </w:rPr>
        <w:t>th</w:t>
      </w:r>
      <w:r>
        <w:rPr>
          <w:rFonts w:ascii="Arial" w:eastAsia="Arial" w:hAnsi="Arial" w:cs="Arial"/>
          <w:spacing w:val="1"/>
          <w:sz w:val="18"/>
          <w:szCs w:val="18"/>
        </w:rPr>
        <w:t xml:space="preserve"> o</w:t>
      </w:r>
      <w:r>
        <w:rPr>
          <w:rFonts w:ascii="Arial" w:eastAsia="Arial" w:hAnsi="Arial" w:cs="Arial"/>
          <w:sz w:val="18"/>
          <w:szCs w:val="18"/>
        </w:rPr>
        <w:t>f</w:t>
      </w:r>
      <w:r>
        <w:rPr>
          <w:rFonts w:ascii="Arial" w:eastAsia="Arial" w:hAnsi="Arial" w:cs="Arial"/>
          <w:spacing w:val="1"/>
          <w:sz w:val="18"/>
          <w:szCs w:val="18"/>
        </w:rPr>
        <w:t xml:space="preserve"> a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1"/>
          <w:sz w:val="18"/>
          <w:szCs w:val="18"/>
        </w:rPr>
        <w:t xml:space="preserve"> indi</w:t>
      </w:r>
      <w:r>
        <w:rPr>
          <w:rFonts w:ascii="Arial" w:eastAsia="Arial" w:hAnsi="Arial" w:cs="Arial"/>
          <w:spacing w:val="-1"/>
          <w:sz w:val="18"/>
          <w:szCs w:val="18"/>
        </w:rPr>
        <w:t>v</w:t>
      </w:r>
      <w:r>
        <w:rPr>
          <w:rFonts w:ascii="Arial" w:eastAsia="Arial" w:hAnsi="Arial" w:cs="Arial"/>
          <w:spacing w:val="1"/>
          <w:sz w:val="18"/>
          <w:szCs w:val="18"/>
        </w:rPr>
        <w:t>idua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1"/>
          <w:sz w:val="18"/>
          <w:szCs w:val="18"/>
        </w:rPr>
        <w:t xml:space="preserve"> name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7"/>
          <w:sz w:val="18"/>
          <w:szCs w:val="18"/>
        </w:rPr>
        <w:t>i</w:t>
      </w:r>
      <w:r>
        <w:rPr>
          <w:rFonts w:ascii="Arial" w:eastAsia="Arial" w:hAnsi="Arial" w:cs="Arial"/>
          <w:spacing w:val="1"/>
          <w:sz w:val="18"/>
          <w:szCs w:val="18"/>
        </w:rPr>
        <w:t>nsu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1"/>
          <w:sz w:val="18"/>
          <w:szCs w:val="18"/>
        </w:rPr>
        <w:t>ed</w:t>
      </w:r>
      <w:r>
        <w:rPr>
          <w:rFonts w:ascii="Arial" w:eastAsia="Arial" w:hAnsi="Arial" w:cs="Arial"/>
          <w:sz w:val="18"/>
          <w:szCs w:val="18"/>
        </w:rPr>
        <w:t>.</w:t>
      </w:r>
    </w:p>
    <w:p w:rsidR="00CB3DDF" w:rsidRDefault="00CB3DDF">
      <w:pPr>
        <w:spacing w:before="79" w:line="256" w:lineRule="auto"/>
        <w:ind w:left="293" w:right="90"/>
        <w:jc w:val="both"/>
        <w:rPr>
          <w:rFonts w:ascii="Arial" w:eastAsia="Arial" w:hAnsi="Arial" w:cs="Arial"/>
          <w:sz w:val="18"/>
          <w:szCs w:val="18"/>
        </w:rPr>
        <w:sectPr w:rsidR="00CB3DDF">
          <w:type w:val="continuous"/>
          <w:pgSz w:w="12240" w:h="15840"/>
          <w:pgMar w:top="1340" w:right="960" w:bottom="280" w:left="900" w:header="720" w:footer="720" w:gutter="0"/>
          <w:cols w:num="2" w:space="720" w:equalWidth="0">
            <w:col w:w="4982" w:space="488"/>
            <w:col w:w="4910"/>
          </w:cols>
        </w:sectPr>
      </w:pPr>
      <w:r w:rsidRPr="00CB3DDF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388.6pt;margin-top:658.1pt;width:119.45pt;height:63.55pt;z-index:-251658752;mso-position-horizontal-relative:page;mso-position-vertical-relative:page">
            <v:imagedata r:id="rId8" o:title=""/>
            <w10:wrap anchorx="page" anchory="page"/>
          </v:shape>
        </w:pict>
      </w:r>
      <w:r w:rsidR="00734ABB">
        <w:rPr>
          <w:rFonts w:ascii="Arial" w:eastAsia="Arial" w:hAnsi="Arial" w:cs="Arial"/>
          <w:sz w:val="18"/>
          <w:szCs w:val="18"/>
        </w:rPr>
        <w:t>If</w:t>
      </w:r>
      <w:r w:rsidR="00734ABB">
        <w:rPr>
          <w:rFonts w:ascii="Arial" w:eastAsia="Arial" w:hAnsi="Arial" w:cs="Arial"/>
          <w:spacing w:val="2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pacing w:val="-1"/>
          <w:sz w:val="18"/>
          <w:szCs w:val="18"/>
        </w:rPr>
        <w:t>y</w:t>
      </w:r>
      <w:r w:rsidR="00734ABB">
        <w:rPr>
          <w:rFonts w:ascii="Arial" w:eastAsia="Arial" w:hAnsi="Arial" w:cs="Arial"/>
          <w:spacing w:val="1"/>
          <w:sz w:val="18"/>
          <w:szCs w:val="18"/>
        </w:rPr>
        <w:t>o</w:t>
      </w:r>
      <w:r w:rsidR="00734ABB">
        <w:rPr>
          <w:rFonts w:ascii="Arial" w:eastAsia="Arial" w:hAnsi="Arial" w:cs="Arial"/>
          <w:sz w:val="18"/>
          <w:szCs w:val="18"/>
        </w:rPr>
        <w:t>u</w:t>
      </w:r>
      <w:r w:rsidR="00734ABB">
        <w:rPr>
          <w:rFonts w:ascii="Arial" w:eastAsia="Arial" w:hAnsi="Arial" w:cs="Arial"/>
          <w:spacing w:val="2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pacing w:val="1"/>
          <w:sz w:val="18"/>
          <w:szCs w:val="18"/>
        </w:rPr>
        <w:t>die</w:t>
      </w:r>
      <w:r w:rsidR="00734ABB">
        <w:rPr>
          <w:rFonts w:ascii="Arial" w:eastAsia="Arial" w:hAnsi="Arial" w:cs="Arial"/>
          <w:sz w:val="18"/>
          <w:szCs w:val="18"/>
        </w:rPr>
        <w:t>,</w:t>
      </w:r>
      <w:r w:rsidR="00734ABB">
        <w:rPr>
          <w:rFonts w:ascii="Arial" w:eastAsia="Arial" w:hAnsi="Arial" w:cs="Arial"/>
          <w:spacing w:val="2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pacing w:val="-1"/>
          <w:sz w:val="18"/>
          <w:szCs w:val="18"/>
        </w:rPr>
        <w:t>y</w:t>
      </w:r>
      <w:r w:rsidR="00734ABB">
        <w:rPr>
          <w:rFonts w:ascii="Arial" w:eastAsia="Arial" w:hAnsi="Arial" w:cs="Arial"/>
          <w:spacing w:val="1"/>
          <w:sz w:val="18"/>
          <w:szCs w:val="18"/>
        </w:rPr>
        <w:t>ou</w:t>
      </w:r>
      <w:r w:rsidR="00734ABB">
        <w:rPr>
          <w:rFonts w:ascii="Arial" w:eastAsia="Arial" w:hAnsi="Arial" w:cs="Arial"/>
          <w:sz w:val="18"/>
          <w:szCs w:val="18"/>
        </w:rPr>
        <w:t>r</w:t>
      </w:r>
      <w:r w:rsidR="00734ABB">
        <w:rPr>
          <w:rFonts w:ascii="Arial" w:eastAsia="Arial" w:hAnsi="Arial" w:cs="Arial"/>
          <w:spacing w:val="2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z w:val="18"/>
          <w:szCs w:val="18"/>
        </w:rPr>
        <w:t>r</w:t>
      </w:r>
      <w:r w:rsidR="00734ABB">
        <w:rPr>
          <w:rFonts w:ascii="Arial" w:eastAsia="Arial" w:hAnsi="Arial" w:cs="Arial"/>
          <w:spacing w:val="1"/>
          <w:sz w:val="18"/>
          <w:szCs w:val="18"/>
        </w:rPr>
        <w:t>igh</w:t>
      </w:r>
      <w:r w:rsidR="00734ABB">
        <w:rPr>
          <w:rFonts w:ascii="Arial" w:eastAsia="Arial" w:hAnsi="Arial" w:cs="Arial"/>
          <w:sz w:val="18"/>
          <w:szCs w:val="18"/>
        </w:rPr>
        <w:t>ts</w:t>
      </w:r>
      <w:r w:rsidR="00734ABB">
        <w:rPr>
          <w:rFonts w:ascii="Arial" w:eastAsia="Arial" w:hAnsi="Arial" w:cs="Arial"/>
          <w:spacing w:val="1"/>
          <w:sz w:val="18"/>
          <w:szCs w:val="18"/>
        </w:rPr>
        <w:t xml:space="preserve"> an</w:t>
      </w:r>
      <w:r w:rsidR="00734ABB">
        <w:rPr>
          <w:rFonts w:ascii="Arial" w:eastAsia="Arial" w:hAnsi="Arial" w:cs="Arial"/>
          <w:sz w:val="18"/>
          <w:szCs w:val="18"/>
        </w:rPr>
        <w:t xml:space="preserve">d </w:t>
      </w:r>
      <w:r w:rsidR="00734ABB">
        <w:rPr>
          <w:rFonts w:ascii="Arial" w:eastAsia="Arial" w:hAnsi="Arial" w:cs="Arial"/>
          <w:spacing w:val="1"/>
          <w:sz w:val="18"/>
          <w:szCs w:val="18"/>
        </w:rPr>
        <w:t>du</w:t>
      </w:r>
      <w:r w:rsidR="00734ABB">
        <w:rPr>
          <w:rFonts w:ascii="Arial" w:eastAsia="Arial" w:hAnsi="Arial" w:cs="Arial"/>
          <w:sz w:val="18"/>
          <w:szCs w:val="18"/>
        </w:rPr>
        <w:t>t</w:t>
      </w:r>
      <w:r w:rsidR="00734ABB">
        <w:rPr>
          <w:rFonts w:ascii="Arial" w:eastAsia="Arial" w:hAnsi="Arial" w:cs="Arial"/>
          <w:spacing w:val="1"/>
          <w:sz w:val="18"/>
          <w:szCs w:val="18"/>
        </w:rPr>
        <w:t>ie</w:t>
      </w:r>
      <w:r w:rsidR="00734ABB">
        <w:rPr>
          <w:rFonts w:ascii="Arial" w:eastAsia="Arial" w:hAnsi="Arial" w:cs="Arial"/>
          <w:sz w:val="18"/>
          <w:szCs w:val="18"/>
        </w:rPr>
        <w:t>s</w:t>
      </w:r>
      <w:r w:rsidR="00734ABB">
        <w:rPr>
          <w:rFonts w:ascii="Arial" w:eastAsia="Arial" w:hAnsi="Arial" w:cs="Arial"/>
          <w:spacing w:val="1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pacing w:val="-3"/>
          <w:sz w:val="18"/>
          <w:szCs w:val="18"/>
        </w:rPr>
        <w:t>w</w:t>
      </w:r>
      <w:r w:rsidR="00734ABB">
        <w:rPr>
          <w:rFonts w:ascii="Arial" w:eastAsia="Arial" w:hAnsi="Arial" w:cs="Arial"/>
          <w:spacing w:val="1"/>
          <w:sz w:val="18"/>
          <w:szCs w:val="18"/>
        </w:rPr>
        <w:t>il</w:t>
      </w:r>
      <w:r w:rsidR="00734ABB">
        <w:rPr>
          <w:rFonts w:ascii="Arial" w:eastAsia="Arial" w:hAnsi="Arial" w:cs="Arial"/>
          <w:sz w:val="18"/>
          <w:szCs w:val="18"/>
        </w:rPr>
        <w:t xml:space="preserve">l </w:t>
      </w:r>
      <w:r w:rsidR="00734ABB">
        <w:rPr>
          <w:rFonts w:ascii="Arial" w:eastAsia="Arial" w:hAnsi="Arial" w:cs="Arial"/>
          <w:spacing w:val="1"/>
          <w:sz w:val="18"/>
          <w:szCs w:val="18"/>
        </w:rPr>
        <w:t>b</w:t>
      </w:r>
      <w:r w:rsidR="00734ABB">
        <w:rPr>
          <w:rFonts w:ascii="Arial" w:eastAsia="Arial" w:hAnsi="Arial" w:cs="Arial"/>
          <w:sz w:val="18"/>
          <w:szCs w:val="18"/>
        </w:rPr>
        <w:t>e tr</w:t>
      </w:r>
      <w:r w:rsidR="00734ABB">
        <w:rPr>
          <w:rFonts w:ascii="Arial" w:eastAsia="Arial" w:hAnsi="Arial" w:cs="Arial"/>
          <w:spacing w:val="1"/>
          <w:sz w:val="18"/>
          <w:szCs w:val="18"/>
        </w:rPr>
        <w:t>ans</w:t>
      </w:r>
      <w:r w:rsidR="00734ABB">
        <w:rPr>
          <w:rFonts w:ascii="Arial" w:eastAsia="Arial" w:hAnsi="Arial" w:cs="Arial"/>
          <w:sz w:val="18"/>
          <w:szCs w:val="18"/>
        </w:rPr>
        <w:t>f</w:t>
      </w:r>
      <w:r w:rsidR="00734ABB">
        <w:rPr>
          <w:rFonts w:ascii="Arial" w:eastAsia="Arial" w:hAnsi="Arial" w:cs="Arial"/>
          <w:spacing w:val="1"/>
          <w:sz w:val="18"/>
          <w:szCs w:val="18"/>
        </w:rPr>
        <w:t>e</w:t>
      </w:r>
      <w:r w:rsidR="00734ABB">
        <w:rPr>
          <w:rFonts w:ascii="Arial" w:eastAsia="Arial" w:hAnsi="Arial" w:cs="Arial"/>
          <w:sz w:val="18"/>
          <w:szCs w:val="18"/>
        </w:rPr>
        <w:t>rr</w:t>
      </w:r>
      <w:r w:rsidR="00734ABB">
        <w:rPr>
          <w:rFonts w:ascii="Arial" w:eastAsia="Arial" w:hAnsi="Arial" w:cs="Arial"/>
          <w:spacing w:val="1"/>
          <w:sz w:val="18"/>
          <w:szCs w:val="18"/>
        </w:rPr>
        <w:t>e</w:t>
      </w:r>
      <w:r w:rsidR="00734ABB">
        <w:rPr>
          <w:rFonts w:ascii="Arial" w:eastAsia="Arial" w:hAnsi="Arial" w:cs="Arial"/>
          <w:sz w:val="18"/>
          <w:szCs w:val="18"/>
        </w:rPr>
        <w:t xml:space="preserve">d to </w:t>
      </w:r>
      <w:r w:rsidR="00734ABB">
        <w:rPr>
          <w:rFonts w:ascii="Arial" w:eastAsia="Arial" w:hAnsi="Arial" w:cs="Arial"/>
          <w:spacing w:val="-1"/>
          <w:sz w:val="18"/>
          <w:szCs w:val="18"/>
        </w:rPr>
        <w:t>y</w:t>
      </w:r>
      <w:r w:rsidR="00734ABB">
        <w:rPr>
          <w:rFonts w:ascii="Arial" w:eastAsia="Arial" w:hAnsi="Arial" w:cs="Arial"/>
          <w:spacing w:val="1"/>
          <w:sz w:val="18"/>
          <w:szCs w:val="18"/>
        </w:rPr>
        <w:t>ou</w:t>
      </w:r>
      <w:r w:rsidR="00734ABB">
        <w:rPr>
          <w:rFonts w:ascii="Arial" w:eastAsia="Arial" w:hAnsi="Arial" w:cs="Arial"/>
          <w:sz w:val="18"/>
          <w:szCs w:val="18"/>
        </w:rPr>
        <w:t>r</w:t>
      </w:r>
      <w:r w:rsidR="00734ABB">
        <w:rPr>
          <w:rFonts w:ascii="Arial" w:eastAsia="Arial" w:hAnsi="Arial" w:cs="Arial"/>
          <w:spacing w:val="4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pacing w:val="1"/>
          <w:sz w:val="18"/>
          <w:szCs w:val="18"/>
        </w:rPr>
        <w:t>lega</w:t>
      </w:r>
      <w:r w:rsidR="00734ABB">
        <w:rPr>
          <w:rFonts w:ascii="Arial" w:eastAsia="Arial" w:hAnsi="Arial" w:cs="Arial"/>
          <w:sz w:val="18"/>
          <w:szCs w:val="18"/>
        </w:rPr>
        <w:t>l</w:t>
      </w:r>
      <w:r w:rsidR="00734ABB">
        <w:rPr>
          <w:rFonts w:ascii="Arial" w:eastAsia="Arial" w:hAnsi="Arial" w:cs="Arial"/>
          <w:spacing w:val="2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z w:val="18"/>
          <w:szCs w:val="18"/>
        </w:rPr>
        <w:t>r</w:t>
      </w:r>
      <w:r w:rsidR="00734ABB">
        <w:rPr>
          <w:rFonts w:ascii="Arial" w:eastAsia="Arial" w:hAnsi="Arial" w:cs="Arial"/>
          <w:spacing w:val="2"/>
          <w:sz w:val="18"/>
          <w:szCs w:val="18"/>
        </w:rPr>
        <w:t>e</w:t>
      </w:r>
      <w:r w:rsidR="00734ABB">
        <w:rPr>
          <w:rFonts w:ascii="Arial" w:eastAsia="Arial" w:hAnsi="Arial" w:cs="Arial"/>
          <w:spacing w:val="1"/>
          <w:sz w:val="18"/>
          <w:szCs w:val="18"/>
        </w:rPr>
        <w:t>p</w:t>
      </w:r>
      <w:r w:rsidR="00734ABB">
        <w:rPr>
          <w:rFonts w:ascii="Arial" w:eastAsia="Arial" w:hAnsi="Arial" w:cs="Arial"/>
          <w:sz w:val="18"/>
          <w:szCs w:val="18"/>
        </w:rPr>
        <w:t>r</w:t>
      </w:r>
      <w:r w:rsidR="00734ABB">
        <w:rPr>
          <w:rFonts w:ascii="Arial" w:eastAsia="Arial" w:hAnsi="Arial" w:cs="Arial"/>
          <w:spacing w:val="1"/>
          <w:sz w:val="18"/>
          <w:szCs w:val="18"/>
        </w:rPr>
        <w:t>esen</w:t>
      </w:r>
      <w:r w:rsidR="00734ABB">
        <w:rPr>
          <w:rFonts w:ascii="Arial" w:eastAsia="Arial" w:hAnsi="Arial" w:cs="Arial"/>
          <w:sz w:val="18"/>
          <w:szCs w:val="18"/>
        </w:rPr>
        <w:t>t</w:t>
      </w:r>
      <w:r w:rsidR="00734ABB">
        <w:rPr>
          <w:rFonts w:ascii="Arial" w:eastAsia="Arial" w:hAnsi="Arial" w:cs="Arial"/>
          <w:spacing w:val="1"/>
          <w:sz w:val="18"/>
          <w:szCs w:val="18"/>
        </w:rPr>
        <w:t>a</w:t>
      </w:r>
      <w:r w:rsidR="00734ABB">
        <w:rPr>
          <w:rFonts w:ascii="Arial" w:eastAsia="Arial" w:hAnsi="Arial" w:cs="Arial"/>
          <w:sz w:val="18"/>
          <w:szCs w:val="18"/>
        </w:rPr>
        <w:t>t</w:t>
      </w:r>
      <w:r w:rsidR="00734ABB">
        <w:rPr>
          <w:rFonts w:ascii="Arial" w:eastAsia="Arial" w:hAnsi="Arial" w:cs="Arial"/>
          <w:spacing w:val="1"/>
          <w:sz w:val="18"/>
          <w:szCs w:val="18"/>
        </w:rPr>
        <w:t>i</w:t>
      </w:r>
      <w:r w:rsidR="00734ABB">
        <w:rPr>
          <w:rFonts w:ascii="Arial" w:eastAsia="Arial" w:hAnsi="Arial" w:cs="Arial"/>
          <w:spacing w:val="-1"/>
          <w:sz w:val="18"/>
          <w:szCs w:val="18"/>
        </w:rPr>
        <w:t>v</w:t>
      </w:r>
      <w:r w:rsidR="00734ABB">
        <w:rPr>
          <w:rFonts w:ascii="Arial" w:eastAsia="Arial" w:hAnsi="Arial" w:cs="Arial"/>
          <w:sz w:val="18"/>
          <w:szCs w:val="18"/>
        </w:rPr>
        <w:t>e</w:t>
      </w:r>
      <w:r w:rsidR="00734ABB">
        <w:rPr>
          <w:rFonts w:ascii="Arial" w:eastAsia="Arial" w:hAnsi="Arial" w:cs="Arial"/>
          <w:spacing w:val="2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pacing w:val="1"/>
          <w:sz w:val="18"/>
          <w:szCs w:val="18"/>
        </w:rPr>
        <w:t>bu</w:t>
      </w:r>
      <w:r w:rsidR="00734ABB">
        <w:rPr>
          <w:rFonts w:ascii="Arial" w:eastAsia="Arial" w:hAnsi="Arial" w:cs="Arial"/>
          <w:sz w:val="18"/>
          <w:szCs w:val="18"/>
        </w:rPr>
        <w:t>t</w:t>
      </w:r>
      <w:r w:rsidR="00734ABB">
        <w:rPr>
          <w:rFonts w:ascii="Arial" w:eastAsia="Arial" w:hAnsi="Arial" w:cs="Arial"/>
          <w:spacing w:val="2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pacing w:val="1"/>
          <w:sz w:val="18"/>
          <w:szCs w:val="18"/>
        </w:rPr>
        <w:t>onl</w:t>
      </w:r>
      <w:r w:rsidR="00734ABB">
        <w:rPr>
          <w:rFonts w:ascii="Arial" w:eastAsia="Arial" w:hAnsi="Arial" w:cs="Arial"/>
          <w:sz w:val="18"/>
          <w:szCs w:val="18"/>
        </w:rPr>
        <w:t xml:space="preserve">y </w:t>
      </w:r>
      <w:r w:rsidR="00734ABB">
        <w:rPr>
          <w:rFonts w:ascii="Arial" w:eastAsia="Arial" w:hAnsi="Arial" w:cs="Arial"/>
          <w:spacing w:val="-3"/>
          <w:sz w:val="18"/>
          <w:szCs w:val="18"/>
        </w:rPr>
        <w:t>w</w:t>
      </w:r>
      <w:r w:rsidR="00734ABB">
        <w:rPr>
          <w:rFonts w:ascii="Arial" w:eastAsia="Arial" w:hAnsi="Arial" w:cs="Arial"/>
          <w:spacing w:val="4"/>
          <w:sz w:val="18"/>
          <w:szCs w:val="18"/>
        </w:rPr>
        <w:t>h</w:t>
      </w:r>
      <w:r w:rsidR="00734ABB">
        <w:rPr>
          <w:rFonts w:ascii="Arial" w:eastAsia="Arial" w:hAnsi="Arial" w:cs="Arial"/>
          <w:spacing w:val="1"/>
          <w:sz w:val="18"/>
          <w:szCs w:val="18"/>
        </w:rPr>
        <w:t>il</w:t>
      </w:r>
      <w:r w:rsidR="00734ABB">
        <w:rPr>
          <w:rFonts w:ascii="Arial" w:eastAsia="Arial" w:hAnsi="Arial" w:cs="Arial"/>
          <w:sz w:val="18"/>
          <w:szCs w:val="18"/>
        </w:rPr>
        <w:t>e</w:t>
      </w:r>
      <w:r w:rsidR="00734ABB">
        <w:rPr>
          <w:rFonts w:ascii="Arial" w:eastAsia="Arial" w:hAnsi="Arial" w:cs="Arial"/>
          <w:spacing w:val="2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pacing w:val="1"/>
          <w:sz w:val="18"/>
          <w:szCs w:val="18"/>
        </w:rPr>
        <w:t>ac</w:t>
      </w:r>
      <w:r w:rsidR="00734ABB">
        <w:rPr>
          <w:rFonts w:ascii="Arial" w:eastAsia="Arial" w:hAnsi="Arial" w:cs="Arial"/>
          <w:sz w:val="18"/>
          <w:szCs w:val="18"/>
        </w:rPr>
        <w:t>t</w:t>
      </w:r>
      <w:r w:rsidR="00734ABB">
        <w:rPr>
          <w:rFonts w:ascii="Arial" w:eastAsia="Arial" w:hAnsi="Arial" w:cs="Arial"/>
          <w:spacing w:val="1"/>
          <w:sz w:val="18"/>
          <w:szCs w:val="18"/>
        </w:rPr>
        <w:t>in</w:t>
      </w:r>
      <w:r w:rsidR="00734ABB">
        <w:rPr>
          <w:rFonts w:ascii="Arial" w:eastAsia="Arial" w:hAnsi="Arial" w:cs="Arial"/>
          <w:sz w:val="18"/>
          <w:szCs w:val="18"/>
        </w:rPr>
        <w:t>g</w:t>
      </w:r>
      <w:r w:rsidR="00734ABB">
        <w:rPr>
          <w:rFonts w:ascii="Arial" w:eastAsia="Arial" w:hAnsi="Arial" w:cs="Arial"/>
          <w:spacing w:val="2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pacing w:val="-3"/>
          <w:sz w:val="18"/>
          <w:szCs w:val="18"/>
        </w:rPr>
        <w:t>w</w:t>
      </w:r>
      <w:r w:rsidR="00734ABB">
        <w:rPr>
          <w:rFonts w:ascii="Arial" w:eastAsia="Arial" w:hAnsi="Arial" w:cs="Arial"/>
          <w:spacing w:val="1"/>
          <w:sz w:val="18"/>
          <w:szCs w:val="18"/>
        </w:rPr>
        <w:t>i</w:t>
      </w:r>
      <w:r w:rsidR="00734ABB">
        <w:rPr>
          <w:rFonts w:ascii="Arial" w:eastAsia="Arial" w:hAnsi="Arial" w:cs="Arial"/>
          <w:sz w:val="18"/>
          <w:szCs w:val="18"/>
        </w:rPr>
        <w:t>t</w:t>
      </w:r>
      <w:r w:rsidR="00734ABB">
        <w:rPr>
          <w:rFonts w:ascii="Arial" w:eastAsia="Arial" w:hAnsi="Arial" w:cs="Arial"/>
          <w:spacing w:val="1"/>
          <w:sz w:val="18"/>
          <w:szCs w:val="18"/>
        </w:rPr>
        <w:t>hi</w:t>
      </w:r>
      <w:r w:rsidR="00734ABB">
        <w:rPr>
          <w:rFonts w:ascii="Arial" w:eastAsia="Arial" w:hAnsi="Arial" w:cs="Arial"/>
          <w:sz w:val="18"/>
          <w:szCs w:val="18"/>
        </w:rPr>
        <w:t>n</w:t>
      </w:r>
      <w:r w:rsidR="00734ABB">
        <w:rPr>
          <w:rFonts w:ascii="Arial" w:eastAsia="Arial" w:hAnsi="Arial" w:cs="Arial"/>
          <w:spacing w:val="2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z w:val="18"/>
          <w:szCs w:val="18"/>
        </w:rPr>
        <w:t>t</w:t>
      </w:r>
      <w:r w:rsidR="00734ABB">
        <w:rPr>
          <w:rFonts w:ascii="Arial" w:eastAsia="Arial" w:hAnsi="Arial" w:cs="Arial"/>
          <w:spacing w:val="1"/>
          <w:sz w:val="18"/>
          <w:szCs w:val="18"/>
        </w:rPr>
        <w:t>h</w:t>
      </w:r>
      <w:r w:rsidR="00734ABB">
        <w:rPr>
          <w:rFonts w:ascii="Arial" w:eastAsia="Arial" w:hAnsi="Arial" w:cs="Arial"/>
          <w:sz w:val="18"/>
          <w:szCs w:val="18"/>
        </w:rPr>
        <w:t xml:space="preserve">e </w:t>
      </w:r>
      <w:r w:rsidR="00734ABB">
        <w:rPr>
          <w:rFonts w:ascii="Arial" w:eastAsia="Arial" w:hAnsi="Arial" w:cs="Arial"/>
          <w:spacing w:val="1"/>
          <w:sz w:val="18"/>
          <w:szCs w:val="18"/>
        </w:rPr>
        <w:t>scop</w:t>
      </w:r>
      <w:r w:rsidR="00734ABB">
        <w:rPr>
          <w:rFonts w:ascii="Arial" w:eastAsia="Arial" w:hAnsi="Arial" w:cs="Arial"/>
          <w:sz w:val="18"/>
          <w:szCs w:val="18"/>
        </w:rPr>
        <w:t>e</w:t>
      </w:r>
      <w:r w:rsidR="00734ABB">
        <w:rPr>
          <w:rFonts w:ascii="Arial" w:eastAsia="Arial" w:hAnsi="Arial" w:cs="Arial"/>
          <w:spacing w:val="3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pacing w:val="1"/>
          <w:sz w:val="18"/>
          <w:szCs w:val="18"/>
        </w:rPr>
        <w:t>o</w:t>
      </w:r>
      <w:r w:rsidR="00734ABB">
        <w:rPr>
          <w:rFonts w:ascii="Arial" w:eastAsia="Arial" w:hAnsi="Arial" w:cs="Arial"/>
          <w:sz w:val="18"/>
          <w:szCs w:val="18"/>
        </w:rPr>
        <w:t xml:space="preserve">f </w:t>
      </w:r>
      <w:r w:rsidR="00734ABB">
        <w:rPr>
          <w:rFonts w:ascii="Arial" w:eastAsia="Arial" w:hAnsi="Arial" w:cs="Arial"/>
          <w:spacing w:val="1"/>
          <w:sz w:val="18"/>
          <w:szCs w:val="18"/>
        </w:rPr>
        <w:t>du</w:t>
      </w:r>
      <w:r w:rsidR="00734ABB">
        <w:rPr>
          <w:rFonts w:ascii="Arial" w:eastAsia="Arial" w:hAnsi="Arial" w:cs="Arial"/>
          <w:sz w:val="18"/>
          <w:szCs w:val="18"/>
        </w:rPr>
        <w:t>t</w:t>
      </w:r>
      <w:r w:rsidR="00734ABB">
        <w:rPr>
          <w:rFonts w:ascii="Arial" w:eastAsia="Arial" w:hAnsi="Arial" w:cs="Arial"/>
          <w:spacing w:val="1"/>
          <w:sz w:val="18"/>
          <w:szCs w:val="18"/>
        </w:rPr>
        <w:t>ie</w:t>
      </w:r>
      <w:r w:rsidR="00734ABB">
        <w:rPr>
          <w:rFonts w:ascii="Arial" w:eastAsia="Arial" w:hAnsi="Arial" w:cs="Arial"/>
          <w:sz w:val="18"/>
          <w:szCs w:val="18"/>
        </w:rPr>
        <w:t>s</w:t>
      </w:r>
      <w:r w:rsidR="00734ABB">
        <w:rPr>
          <w:rFonts w:ascii="Arial" w:eastAsia="Arial" w:hAnsi="Arial" w:cs="Arial"/>
          <w:spacing w:val="1"/>
          <w:sz w:val="18"/>
          <w:szCs w:val="18"/>
        </w:rPr>
        <w:t xml:space="preserve"> a</w:t>
      </w:r>
      <w:r w:rsidR="00734ABB">
        <w:rPr>
          <w:rFonts w:ascii="Arial" w:eastAsia="Arial" w:hAnsi="Arial" w:cs="Arial"/>
          <w:sz w:val="18"/>
          <w:szCs w:val="18"/>
        </w:rPr>
        <w:t>s</w:t>
      </w:r>
      <w:r w:rsidR="00734ABB">
        <w:rPr>
          <w:rFonts w:ascii="Arial" w:eastAsia="Arial" w:hAnsi="Arial" w:cs="Arial"/>
          <w:spacing w:val="1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pacing w:val="-1"/>
          <w:sz w:val="18"/>
          <w:szCs w:val="18"/>
        </w:rPr>
        <w:t>y</w:t>
      </w:r>
      <w:r w:rsidR="00734ABB">
        <w:rPr>
          <w:rFonts w:ascii="Arial" w:eastAsia="Arial" w:hAnsi="Arial" w:cs="Arial"/>
          <w:spacing w:val="1"/>
          <w:sz w:val="18"/>
          <w:szCs w:val="18"/>
        </w:rPr>
        <w:t>ou</w:t>
      </w:r>
      <w:r w:rsidR="00734ABB">
        <w:rPr>
          <w:rFonts w:ascii="Arial" w:eastAsia="Arial" w:hAnsi="Arial" w:cs="Arial"/>
          <w:sz w:val="18"/>
          <w:szCs w:val="18"/>
        </w:rPr>
        <w:t xml:space="preserve">r </w:t>
      </w:r>
      <w:r w:rsidR="00734ABB">
        <w:rPr>
          <w:rFonts w:ascii="Arial" w:eastAsia="Arial" w:hAnsi="Arial" w:cs="Arial"/>
          <w:spacing w:val="1"/>
          <w:sz w:val="18"/>
          <w:szCs w:val="18"/>
        </w:rPr>
        <w:t>lega</w:t>
      </w:r>
      <w:r w:rsidR="00734ABB">
        <w:rPr>
          <w:rFonts w:ascii="Arial" w:eastAsia="Arial" w:hAnsi="Arial" w:cs="Arial"/>
          <w:sz w:val="18"/>
          <w:szCs w:val="18"/>
        </w:rPr>
        <w:t>l</w:t>
      </w:r>
      <w:r w:rsidR="00734ABB">
        <w:rPr>
          <w:rFonts w:ascii="Arial" w:eastAsia="Arial" w:hAnsi="Arial" w:cs="Arial"/>
          <w:spacing w:val="1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z w:val="18"/>
          <w:szCs w:val="18"/>
        </w:rPr>
        <w:t>r</w:t>
      </w:r>
      <w:r w:rsidR="00734ABB">
        <w:rPr>
          <w:rFonts w:ascii="Arial" w:eastAsia="Arial" w:hAnsi="Arial" w:cs="Arial"/>
          <w:spacing w:val="1"/>
          <w:sz w:val="18"/>
          <w:szCs w:val="18"/>
        </w:rPr>
        <w:t>ep</w:t>
      </w:r>
      <w:r w:rsidR="00734ABB">
        <w:rPr>
          <w:rFonts w:ascii="Arial" w:eastAsia="Arial" w:hAnsi="Arial" w:cs="Arial"/>
          <w:sz w:val="18"/>
          <w:szCs w:val="18"/>
        </w:rPr>
        <w:t>r</w:t>
      </w:r>
      <w:r w:rsidR="00734ABB">
        <w:rPr>
          <w:rFonts w:ascii="Arial" w:eastAsia="Arial" w:hAnsi="Arial" w:cs="Arial"/>
          <w:spacing w:val="1"/>
          <w:sz w:val="18"/>
          <w:szCs w:val="18"/>
        </w:rPr>
        <w:t>esen</w:t>
      </w:r>
      <w:r w:rsidR="00734ABB">
        <w:rPr>
          <w:rFonts w:ascii="Arial" w:eastAsia="Arial" w:hAnsi="Arial" w:cs="Arial"/>
          <w:sz w:val="18"/>
          <w:szCs w:val="18"/>
        </w:rPr>
        <w:t>t</w:t>
      </w:r>
      <w:r w:rsidR="00734ABB">
        <w:rPr>
          <w:rFonts w:ascii="Arial" w:eastAsia="Arial" w:hAnsi="Arial" w:cs="Arial"/>
          <w:spacing w:val="1"/>
          <w:sz w:val="18"/>
          <w:szCs w:val="18"/>
        </w:rPr>
        <w:t>a</w:t>
      </w:r>
      <w:r w:rsidR="00734ABB">
        <w:rPr>
          <w:rFonts w:ascii="Arial" w:eastAsia="Arial" w:hAnsi="Arial" w:cs="Arial"/>
          <w:sz w:val="18"/>
          <w:szCs w:val="18"/>
        </w:rPr>
        <w:t>t</w:t>
      </w:r>
      <w:r w:rsidR="00734ABB">
        <w:rPr>
          <w:rFonts w:ascii="Arial" w:eastAsia="Arial" w:hAnsi="Arial" w:cs="Arial"/>
          <w:spacing w:val="1"/>
          <w:sz w:val="18"/>
          <w:szCs w:val="18"/>
        </w:rPr>
        <w:t>i</w:t>
      </w:r>
      <w:r w:rsidR="00734ABB">
        <w:rPr>
          <w:rFonts w:ascii="Arial" w:eastAsia="Arial" w:hAnsi="Arial" w:cs="Arial"/>
          <w:spacing w:val="-1"/>
          <w:sz w:val="18"/>
          <w:szCs w:val="18"/>
        </w:rPr>
        <w:t>v</w:t>
      </w:r>
      <w:r w:rsidR="00734ABB">
        <w:rPr>
          <w:rFonts w:ascii="Arial" w:eastAsia="Arial" w:hAnsi="Arial" w:cs="Arial"/>
          <w:spacing w:val="1"/>
          <w:sz w:val="18"/>
          <w:szCs w:val="18"/>
        </w:rPr>
        <w:t>e</w:t>
      </w:r>
      <w:r w:rsidR="00734ABB">
        <w:rPr>
          <w:rFonts w:ascii="Arial" w:eastAsia="Arial" w:hAnsi="Arial" w:cs="Arial"/>
          <w:sz w:val="18"/>
          <w:szCs w:val="18"/>
        </w:rPr>
        <w:t>. Un</w:t>
      </w:r>
      <w:r w:rsidR="00734ABB">
        <w:rPr>
          <w:rFonts w:ascii="Arial" w:eastAsia="Arial" w:hAnsi="Arial" w:cs="Arial"/>
          <w:spacing w:val="1"/>
          <w:sz w:val="18"/>
          <w:szCs w:val="18"/>
        </w:rPr>
        <w:t>ti</w:t>
      </w:r>
      <w:r w:rsidR="00734ABB">
        <w:rPr>
          <w:rFonts w:ascii="Arial" w:eastAsia="Arial" w:hAnsi="Arial" w:cs="Arial"/>
          <w:sz w:val="18"/>
          <w:szCs w:val="18"/>
        </w:rPr>
        <w:t>l</w:t>
      </w:r>
      <w:r w:rsidR="00734ABB">
        <w:rPr>
          <w:rFonts w:ascii="Arial" w:eastAsia="Arial" w:hAnsi="Arial" w:cs="Arial"/>
          <w:spacing w:val="1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pacing w:val="-1"/>
          <w:sz w:val="18"/>
          <w:szCs w:val="18"/>
        </w:rPr>
        <w:t>y</w:t>
      </w:r>
      <w:r w:rsidR="00734ABB">
        <w:rPr>
          <w:rFonts w:ascii="Arial" w:eastAsia="Arial" w:hAnsi="Arial" w:cs="Arial"/>
          <w:spacing w:val="1"/>
          <w:sz w:val="18"/>
          <w:szCs w:val="18"/>
        </w:rPr>
        <w:t>ou</w:t>
      </w:r>
      <w:r w:rsidR="00734ABB">
        <w:rPr>
          <w:rFonts w:ascii="Arial" w:eastAsia="Arial" w:hAnsi="Arial" w:cs="Arial"/>
          <w:sz w:val="18"/>
          <w:szCs w:val="18"/>
        </w:rPr>
        <w:t xml:space="preserve">r </w:t>
      </w:r>
      <w:r w:rsidR="00734ABB">
        <w:rPr>
          <w:rFonts w:ascii="Arial" w:eastAsia="Arial" w:hAnsi="Arial" w:cs="Arial"/>
          <w:spacing w:val="1"/>
          <w:sz w:val="18"/>
          <w:szCs w:val="18"/>
        </w:rPr>
        <w:t>lega</w:t>
      </w:r>
      <w:r w:rsidR="00734ABB">
        <w:rPr>
          <w:rFonts w:ascii="Arial" w:eastAsia="Arial" w:hAnsi="Arial" w:cs="Arial"/>
          <w:sz w:val="18"/>
          <w:szCs w:val="18"/>
        </w:rPr>
        <w:t>l</w:t>
      </w:r>
      <w:r w:rsidR="00734ABB">
        <w:rPr>
          <w:rFonts w:ascii="Arial" w:eastAsia="Arial" w:hAnsi="Arial" w:cs="Arial"/>
          <w:spacing w:val="2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z w:val="18"/>
          <w:szCs w:val="18"/>
        </w:rPr>
        <w:t>r</w:t>
      </w:r>
      <w:r w:rsidR="00734ABB">
        <w:rPr>
          <w:rFonts w:ascii="Arial" w:eastAsia="Arial" w:hAnsi="Arial" w:cs="Arial"/>
          <w:spacing w:val="1"/>
          <w:sz w:val="18"/>
          <w:szCs w:val="18"/>
        </w:rPr>
        <w:t>ep</w:t>
      </w:r>
      <w:r w:rsidR="00734ABB">
        <w:rPr>
          <w:rFonts w:ascii="Arial" w:eastAsia="Arial" w:hAnsi="Arial" w:cs="Arial"/>
          <w:sz w:val="18"/>
          <w:szCs w:val="18"/>
        </w:rPr>
        <w:t>r</w:t>
      </w:r>
      <w:r w:rsidR="00734ABB">
        <w:rPr>
          <w:rFonts w:ascii="Arial" w:eastAsia="Arial" w:hAnsi="Arial" w:cs="Arial"/>
          <w:spacing w:val="1"/>
          <w:sz w:val="18"/>
          <w:szCs w:val="18"/>
        </w:rPr>
        <w:t>esen</w:t>
      </w:r>
      <w:r w:rsidR="00734ABB">
        <w:rPr>
          <w:rFonts w:ascii="Arial" w:eastAsia="Arial" w:hAnsi="Arial" w:cs="Arial"/>
          <w:sz w:val="18"/>
          <w:szCs w:val="18"/>
        </w:rPr>
        <w:t>t</w:t>
      </w:r>
      <w:r w:rsidR="00734ABB">
        <w:rPr>
          <w:rFonts w:ascii="Arial" w:eastAsia="Arial" w:hAnsi="Arial" w:cs="Arial"/>
          <w:spacing w:val="1"/>
          <w:sz w:val="18"/>
          <w:szCs w:val="18"/>
        </w:rPr>
        <w:t>a</w:t>
      </w:r>
      <w:r w:rsidR="00734ABB">
        <w:rPr>
          <w:rFonts w:ascii="Arial" w:eastAsia="Arial" w:hAnsi="Arial" w:cs="Arial"/>
          <w:sz w:val="18"/>
          <w:szCs w:val="18"/>
        </w:rPr>
        <w:t>t</w:t>
      </w:r>
      <w:r w:rsidR="00734ABB">
        <w:rPr>
          <w:rFonts w:ascii="Arial" w:eastAsia="Arial" w:hAnsi="Arial" w:cs="Arial"/>
          <w:spacing w:val="1"/>
          <w:sz w:val="18"/>
          <w:szCs w:val="18"/>
        </w:rPr>
        <w:t>i</w:t>
      </w:r>
      <w:r w:rsidR="00734ABB">
        <w:rPr>
          <w:rFonts w:ascii="Arial" w:eastAsia="Arial" w:hAnsi="Arial" w:cs="Arial"/>
          <w:spacing w:val="-1"/>
          <w:sz w:val="18"/>
          <w:szCs w:val="18"/>
        </w:rPr>
        <w:t>v</w:t>
      </w:r>
      <w:r w:rsidR="00734ABB">
        <w:rPr>
          <w:rFonts w:ascii="Arial" w:eastAsia="Arial" w:hAnsi="Arial" w:cs="Arial"/>
          <w:sz w:val="18"/>
          <w:szCs w:val="18"/>
        </w:rPr>
        <w:t>e</w:t>
      </w:r>
      <w:r w:rsidR="00734ABB">
        <w:rPr>
          <w:rFonts w:ascii="Arial" w:eastAsia="Arial" w:hAnsi="Arial" w:cs="Arial"/>
          <w:spacing w:val="2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pacing w:val="1"/>
          <w:sz w:val="18"/>
          <w:szCs w:val="18"/>
        </w:rPr>
        <w:t>i</w:t>
      </w:r>
      <w:r w:rsidR="00734ABB">
        <w:rPr>
          <w:rFonts w:ascii="Arial" w:eastAsia="Arial" w:hAnsi="Arial" w:cs="Arial"/>
          <w:sz w:val="18"/>
          <w:szCs w:val="18"/>
        </w:rPr>
        <w:t>s</w:t>
      </w:r>
      <w:r w:rsidR="00734ABB">
        <w:rPr>
          <w:rFonts w:ascii="Arial" w:eastAsia="Arial" w:hAnsi="Arial" w:cs="Arial"/>
          <w:spacing w:val="3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pacing w:val="1"/>
          <w:sz w:val="18"/>
          <w:szCs w:val="18"/>
        </w:rPr>
        <w:t>appoin</w:t>
      </w:r>
      <w:r w:rsidR="00734ABB">
        <w:rPr>
          <w:rFonts w:ascii="Arial" w:eastAsia="Arial" w:hAnsi="Arial" w:cs="Arial"/>
          <w:sz w:val="18"/>
          <w:szCs w:val="18"/>
        </w:rPr>
        <w:t>t</w:t>
      </w:r>
      <w:r w:rsidR="00734ABB">
        <w:rPr>
          <w:rFonts w:ascii="Arial" w:eastAsia="Arial" w:hAnsi="Arial" w:cs="Arial"/>
          <w:spacing w:val="1"/>
          <w:sz w:val="18"/>
          <w:szCs w:val="18"/>
        </w:rPr>
        <w:t>ed</w:t>
      </w:r>
      <w:r w:rsidR="00734ABB">
        <w:rPr>
          <w:rFonts w:ascii="Arial" w:eastAsia="Arial" w:hAnsi="Arial" w:cs="Arial"/>
          <w:sz w:val="18"/>
          <w:szCs w:val="18"/>
        </w:rPr>
        <w:t xml:space="preserve">, </w:t>
      </w:r>
      <w:proofErr w:type="gramStart"/>
      <w:r w:rsidR="00734ABB">
        <w:rPr>
          <w:rFonts w:ascii="Arial" w:eastAsia="Arial" w:hAnsi="Arial" w:cs="Arial"/>
          <w:spacing w:val="1"/>
          <w:sz w:val="18"/>
          <w:szCs w:val="18"/>
        </w:rPr>
        <w:t>an</w:t>
      </w:r>
      <w:r w:rsidR="00734ABB">
        <w:rPr>
          <w:rFonts w:ascii="Arial" w:eastAsia="Arial" w:hAnsi="Arial" w:cs="Arial"/>
          <w:spacing w:val="-1"/>
          <w:sz w:val="18"/>
          <w:szCs w:val="18"/>
        </w:rPr>
        <w:t>y</w:t>
      </w:r>
      <w:r w:rsidR="00734ABB">
        <w:rPr>
          <w:rFonts w:ascii="Arial" w:eastAsia="Arial" w:hAnsi="Arial" w:cs="Arial"/>
          <w:spacing w:val="1"/>
          <w:sz w:val="18"/>
          <w:szCs w:val="18"/>
        </w:rPr>
        <w:t>on</w:t>
      </w:r>
      <w:r w:rsidR="00734ABB">
        <w:rPr>
          <w:rFonts w:ascii="Arial" w:eastAsia="Arial" w:hAnsi="Arial" w:cs="Arial"/>
          <w:sz w:val="18"/>
          <w:szCs w:val="18"/>
        </w:rPr>
        <w:t xml:space="preserve">e </w:t>
      </w:r>
      <w:r w:rsidR="00734ABB">
        <w:rPr>
          <w:rFonts w:ascii="Arial" w:eastAsia="Arial" w:hAnsi="Arial" w:cs="Arial"/>
          <w:spacing w:val="1"/>
          <w:sz w:val="18"/>
          <w:szCs w:val="18"/>
        </w:rPr>
        <w:t>ha</w:t>
      </w:r>
      <w:r w:rsidR="00734ABB">
        <w:rPr>
          <w:rFonts w:ascii="Arial" w:eastAsia="Arial" w:hAnsi="Arial" w:cs="Arial"/>
          <w:spacing w:val="-1"/>
          <w:sz w:val="18"/>
          <w:szCs w:val="18"/>
        </w:rPr>
        <w:t>v</w:t>
      </w:r>
      <w:r w:rsidR="00734ABB">
        <w:rPr>
          <w:rFonts w:ascii="Arial" w:eastAsia="Arial" w:hAnsi="Arial" w:cs="Arial"/>
          <w:spacing w:val="1"/>
          <w:sz w:val="18"/>
          <w:szCs w:val="18"/>
        </w:rPr>
        <w:t>in</w:t>
      </w:r>
      <w:r w:rsidR="00734ABB">
        <w:rPr>
          <w:rFonts w:ascii="Arial" w:eastAsia="Arial" w:hAnsi="Arial" w:cs="Arial"/>
          <w:sz w:val="18"/>
          <w:szCs w:val="18"/>
        </w:rPr>
        <w:t>g</w:t>
      </w:r>
      <w:proofErr w:type="gramEnd"/>
      <w:r w:rsidR="00734ABB">
        <w:rPr>
          <w:rFonts w:ascii="Arial" w:eastAsia="Arial" w:hAnsi="Arial" w:cs="Arial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pacing w:val="1"/>
          <w:sz w:val="18"/>
          <w:szCs w:val="18"/>
        </w:rPr>
        <w:t>p</w:t>
      </w:r>
      <w:r w:rsidR="00734ABB">
        <w:rPr>
          <w:rFonts w:ascii="Arial" w:eastAsia="Arial" w:hAnsi="Arial" w:cs="Arial"/>
          <w:sz w:val="18"/>
          <w:szCs w:val="18"/>
        </w:rPr>
        <w:t>r</w:t>
      </w:r>
      <w:r w:rsidR="00734ABB">
        <w:rPr>
          <w:rFonts w:ascii="Arial" w:eastAsia="Arial" w:hAnsi="Arial" w:cs="Arial"/>
          <w:spacing w:val="1"/>
          <w:sz w:val="18"/>
          <w:szCs w:val="18"/>
        </w:rPr>
        <w:t>ope</w:t>
      </w:r>
      <w:r w:rsidR="00734ABB">
        <w:rPr>
          <w:rFonts w:ascii="Arial" w:eastAsia="Arial" w:hAnsi="Arial" w:cs="Arial"/>
          <w:sz w:val="18"/>
          <w:szCs w:val="18"/>
        </w:rPr>
        <w:t>r t</w:t>
      </w:r>
      <w:r w:rsidR="00734ABB">
        <w:rPr>
          <w:rFonts w:ascii="Arial" w:eastAsia="Arial" w:hAnsi="Arial" w:cs="Arial"/>
          <w:spacing w:val="1"/>
          <w:sz w:val="18"/>
          <w:szCs w:val="18"/>
        </w:rPr>
        <w:t>empo</w:t>
      </w:r>
      <w:r w:rsidR="00734ABB">
        <w:rPr>
          <w:rFonts w:ascii="Arial" w:eastAsia="Arial" w:hAnsi="Arial" w:cs="Arial"/>
          <w:sz w:val="18"/>
          <w:szCs w:val="18"/>
        </w:rPr>
        <w:t>r</w:t>
      </w:r>
      <w:r w:rsidR="00734ABB">
        <w:rPr>
          <w:rFonts w:ascii="Arial" w:eastAsia="Arial" w:hAnsi="Arial" w:cs="Arial"/>
          <w:spacing w:val="1"/>
          <w:sz w:val="18"/>
          <w:szCs w:val="18"/>
        </w:rPr>
        <w:t>a</w:t>
      </w:r>
      <w:r w:rsidR="00734ABB">
        <w:rPr>
          <w:rFonts w:ascii="Arial" w:eastAsia="Arial" w:hAnsi="Arial" w:cs="Arial"/>
          <w:sz w:val="18"/>
          <w:szCs w:val="18"/>
        </w:rPr>
        <w:t xml:space="preserve">ry </w:t>
      </w:r>
      <w:r w:rsidR="00734ABB">
        <w:rPr>
          <w:rFonts w:ascii="Arial" w:eastAsia="Arial" w:hAnsi="Arial" w:cs="Arial"/>
          <w:spacing w:val="1"/>
          <w:sz w:val="18"/>
          <w:szCs w:val="18"/>
        </w:rPr>
        <w:t>cus</w:t>
      </w:r>
      <w:r w:rsidR="00734ABB">
        <w:rPr>
          <w:rFonts w:ascii="Arial" w:eastAsia="Arial" w:hAnsi="Arial" w:cs="Arial"/>
          <w:sz w:val="18"/>
          <w:szCs w:val="18"/>
        </w:rPr>
        <w:t>t</w:t>
      </w:r>
      <w:r w:rsidR="00734ABB">
        <w:rPr>
          <w:rFonts w:ascii="Arial" w:eastAsia="Arial" w:hAnsi="Arial" w:cs="Arial"/>
          <w:spacing w:val="1"/>
          <w:sz w:val="18"/>
          <w:szCs w:val="18"/>
        </w:rPr>
        <w:t>od</w:t>
      </w:r>
      <w:r w:rsidR="00734ABB">
        <w:rPr>
          <w:rFonts w:ascii="Arial" w:eastAsia="Arial" w:hAnsi="Arial" w:cs="Arial"/>
          <w:sz w:val="18"/>
          <w:szCs w:val="18"/>
        </w:rPr>
        <w:t xml:space="preserve">y </w:t>
      </w:r>
      <w:r w:rsidR="00734ABB">
        <w:rPr>
          <w:rFonts w:ascii="Arial" w:eastAsia="Arial" w:hAnsi="Arial" w:cs="Arial"/>
          <w:spacing w:val="1"/>
          <w:sz w:val="18"/>
          <w:szCs w:val="18"/>
        </w:rPr>
        <w:t>o</w:t>
      </w:r>
      <w:r w:rsidR="00734ABB">
        <w:rPr>
          <w:rFonts w:ascii="Arial" w:eastAsia="Arial" w:hAnsi="Arial" w:cs="Arial"/>
          <w:sz w:val="18"/>
          <w:szCs w:val="18"/>
        </w:rPr>
        <w:t>f</w:t>
      </w:r>
      <w:r w:rsidR="00734ABB">
        <w:rPr>
          <w:rFonts w:ascii="Arial" w:eastAsia="Arial" w:hAnsi="Arial" w:cs="Arial"/>
          <w:spacing w:val="2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pacing w:val="-1"/>
          <w:sz w:val="18"/>
          <w:szCs w:val="18"/>
        </w:rPr>
        <w:t>y</w:t>
      </w:r>
      <w:r w:rsidR="00734ABB">
        <w:rPr>
          <w:rFonts w:ascii="Arial" w:eastAsia="Arial" w:hAnsi="Arial" w:cs="Arial"/>
          <w:spacing w:val="1"/>
          <w:sz w:val="18"/>
          <w:szCs w:val="18"/>
        </w:rPr>
        <w:t>ou</w:t>
      </w:r>
      <w:r w:rsidR="00734ABB">
        <w:rPr>
          <w:rFonts w:ascii="Arial" w:eastAsia="Arial" w:hAnsi="Arial" w:cs="Arial"/>
          <w:sz w:val="18"/>
          <w:szCs w:val="18"/>
        </w:rPr>
        <w:t>r</w:t>
      </w:r>
      <w:r w:rsidR="00734ABB">
        <w:rPr>
          <w:rFonts w:ascii="Arial" w:eastAsia="Arial" w:hAnsi="Arial" w:cs="Arial"/>
          <w:spacing w:val="2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pacing w:val="1"/>
          <w:sz w:val="18"/>
          <w:szCs w:val="18"/>
        </w:rPr>
        <w:t>p</w:t>
      </w:r>
      <w:r w:rsidR="00734ABB">
        <w:rPr>
          <w:rFonts w:ascii="Arial" w:eastAsia="Arial" w:hAnsi="Arial" w:cs="Arial"/>
          <w:sz w:val="18"/>
          <w:szCs w:val="18"/>
        </w:rPr>
        <w:t>r</w:t>
      </w:r>
      <w:r w:rsidR="00734ABB">
        <w:rPr>
          <w:rFonts w:ascii="Arial" w:eastAsia="Arial" w:hAnsi="Arial" w:cs="Arial"/>
          <w:spacing w:val="1"/>
          <w:sz w:val="18"/>
          <w:szCs w:val="18"/>
        </w:rPr>
        <w:t>ope</w:t>
      </w:r>
      <w:r w:rsidR="00734ABB">
        <w:rPr>
          <w:rFonts w:ascii="Arial" w:eastAsia="Arial" w:hAnsi="Arial" w:cs="Arial"/>
          <w:sz w:val="18"/>
          <w:szCs w:val="18"/>
        </w:rPr>
        <w:t>rty</w:t>
      </w:r>
      <w:r w:rsidR="00734ABB">
        <w:rPr>
          <w:rFonts w:ascii="Arial" w:eastAsia="Arial" w:hAnsi="Arial" w:cs="Arial"/>
          <w:spacing w:val="1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pacing w:val="-3"/>
          <w:sz w:val="18"/>
          <w:szCs w:val="18"/>
        </w:rPr>
        <w:t>w</w:t>
      </w:r>
      <w:r w:rsidR="00734ABB">
        <w:rPr>
          <w:rFonts w:ascii="Arial" w:eastAsia="Arial" w:hAnsi="Arial" w:cs="Arial"/>
          <w:spacing w:val="1"/>
          <w:sz w:val="18"/>
          <w:szCs w:val="18"/>
        </w:rPr>
        <w:t>il</w:t>
      </w:r>
      <w:r w:rsidR="00734ABB">
        <w:rPr>
          <w:rFonts w:ascii="Arial" w:eastAsia="Arial" w:hAnsi="Arial" w:cs="Arial"/>
          <w:sz w:val="18"/>
          <w:szCs w:val="18"/>
        </w:rPr>
        <w:t>l</w:t>
      </w:r>
      <w:r w:rsidR="00734ABB">
        <w:rPr>
          <w:rFonts w:ascii="Arial" w:eastAsia="Arial" w:hAnsi="Arial" w:cs="Arial"/>
          <w:spacing w:val="2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pacing w:val="1"/>
          <w:sz w:val="18"/>
          <w:szCs w:val="18"/>
        </w:rPr>
        <w:t>ha</w:t>
      </w:r>
      <w:r w:rsidR="00734ABB">
        <w:rPr>
          <w:rFonts w:ascii="Arial" w:eastAsia="Arial" w:hAnsi="Arial" w:cs="Arial"/>
          <w:spacing w:val="-1"/>
          <w:sz w:val="18"/>
          <w:szCs w:val="18"/>
        </w:rPr>
        <w:t>v</w:t>
      </w:r>
      <w:r w:rsidR="00734ABB">
        <w:rPr>
          <w:rFonts w:ascii="Arial" w:eastAsia="Arial" w:hAnsi="Arial" w:cs="Arial"/>
          <w:sz w:val="18"/>
          <w:szCs w:val="18"/>
        </w:rPr>
        <w:t>e</w:t>
      </w:r>
      <w:r w:rsidR="00734ABB">
        <w:rPr>
          <w:rFonts w:ascii="Arial" w:eastAsia="Arial" w:hAnsi="Arial" w:cs="Arial"/>
          <w:spacing w:val="2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pacing w:val="-1"/>
          <w:sz w:val="18"/>
          <w:szCs w:val="18"/>
        </w:rPr>
        <w:t>y</w:t>
      </w:r>
      <w:r w:rsidR="00734ABB">
        <w:rPr>
          <w:rFonts w:ascii="Arial" w:eastAsia="Arial" w:hAnsi="Arial" w:cs="Arial"/>
          <w:spacing w:val="1"/>
          <w:sz w:val="18"/>
          <w:szCs w:val="18"/>
        </w:rPr>
        <w:t>ou</w:t>
      </w:r>
      <w:r w:rsidR="00734ABB">
        <w:rPr>
          <w:rFonts w:ascii="Arial" w:eastAsia="Arial" w:hAnsi="Arial" w:cs="Arial"/>
          <w:sz w:val="18"/>
          <w:szCs w:val="18"/>
        </w:rPr>
        <w:t>r</w:t>
      </w:r>
      <w:r w:rsidR="00734ABB">
        <w:rPr>
          <w:rFonts w:ascii="Arial" w:eastAsia="Arial" w:hAnsi="Arial" w:cs="Arial"/>
          <w:spacing w:val="2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z w:val="18"/>
          <w:szCs w:val="18"/>
        </w:rPr>
        <w:t>r</w:t>
      </w:r>
      <w:r w:rsidR="00734ABB">
        <w:rPr>
          <w:rFonts w:ascii="Arial" w:eastAsia="Arial" w:hAnsi="Arial" w:cs="Arial"/>
          <w:spacing w:val="1"/>
          <w:sz w:val="18"/>
          <w:szCs w:val="18"/>
        </w:rPr>
        <w:t>igh</w:t>
      </w:r>
      <w:r w:rsidR="00734ABB">
        <w:rPr>
          <w:rFonts w:ascii="Arial" w:eastAsia="Arial" w:hAnsi="Arial" w:cs="Arial"/>
          <w:sz w:val="18"/>
          <w:szCs w:val="18"/>
        </w:rPr>
        <w:t xml:space="preserve">ts </w:t>
      </w:r>
      <w:r w:rsidR="00734ABB">
        <w:rPr>
          <w:rFonts w:ascii="Arial" w:eastAsia="Arial" w:hAnsi="Arial" w:cs="Arial"/>
          <w:spacing w:val="1"/>
          <w:sz w:val="18"/>
          <w:szCs w:val="18"/>
        </w:rPr>
        <w:t>an</w:t>
      </w:r>
      <w:r w:rsidR="00734ABB">
        <w:rPr>
          <w:rFonts w:ascii="Arial" w:eastAsia="Arial" w:hAnsi="Arial" w:cs="Arial"/>
          <w:sz w:val="18"/>
          <w:szCs w:val="18"/>
        </w:rPr>
        <w:t>d</w:t>
      </w:r>
      <w:r w:rsidR="00734ABB">
        <w:rPr>
          <w:rFonts w:ascii="Arial" w:eastAsia="Arial" w:hAnsi="Arial" w:cs="Arial"/>
          <w:spacing w:val="1"/>
          <w:sz w:val="18"/>
          <w:szCs w:val="18"/>
        </w:rPr>
        <w:t xml:space="preserve"> du</w:t>
      </w:r>
      <w:r w:rsidR="00734ABB">
        <w:rPr>
          <w:rFonts w:ascii="Arial" w:eastAsia="Arial" w:hAnsi="Arial" w:cs="Arial"/>
          <w:sz w:val="18"/>
          <w:szCs w:val="18"/>
        </w:rPr>
        <w:t>t</w:t>
      </w:r>
      <w:r w:rsidR="00734ABB">
        <w:rPr>
          <w:rFonts w:ascii="Arial" w:eastAsia="Arial" w:hAnsi="Arial" w:cs="Arial"/>
          <w:spacing w:val="1"/>
          <w:sz w:val="18"/>
          <w:szCs w:val="18"/>
        </w:rPr>
        <w:t>ie</w:t>
      </w:r>
      <w:r w:rsidR="00734ABB">
        <w:rPr>
          <w:rFonts w:ascii="Arial" w:eastAsia="Arial" w:hAnsi="Arial" w:cs="Arial"/>
          <w:sz w:val="18"/>
          <w:szCs w:val="18"/>
        </w:rPr>
        <w:t>s</w:t>
      </w:r>
      <w:r w:rsidR="00734ABB">
        <w:rPr>
          <w:rFonts w:ascii="Arial" w:eastAsia="Arial" w:hAnsi="Arial" w:cs="Arial"/>
          <w:spacing w:val="1"/>
          <w:sz w:val="18"/>
          <w:szCs w:val="18"/>
        </w:rPr>
        <w:t xml:space="preserve"> bu</w:t>
      </w:r>
      <w:r w:rsidR="00734ABB">
        <w:rPr>
          <w:rFonts w:ascii="Arial" w:eastAsia="Arial" w:hAnsi="Arial" w:cs="Arial"/>
          <w:sz w:val="18"/>
          <w:szCs w:val="18"/>
        </w:rPr>
        <w:t>t</w:t>
      </w:r>
      <w:r w:rsidR="00734ABB">
        <w:rPr>
          <w:rFonts w:ascii="Arial" w:eastAsia="Arial" w:hAnsi="Arial" w:cs="Arial"/>
          <w:spacing w:val="1"/>
          <w:sz w:val="18"/>
          <w:szCs w:val="18"/>
        </w:rPr>
        <w:t xml:space="preserve"> onl</w:t>
      </w:r>
      <w:r w:rsidR="00734ABB">
        <w:rPr>
          <w:rFonts w:ascii="Arial" w:eastAsia="Arial" w:hAnsi="Arial" w:cs="Arial"/>
          <w:sz w:val="18"/>
          <w:szCs w:val="18"/>
        </w:rPr>
        <w:t>y</w:t>
      </w:r>
      <w:r w:rsidR="00734ABB"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pacing w:val="-2"/>
          <w:sz w:val="18"/>
          <w:szCs w:val="18"/>
        </w:rPr>
        <w:t>w</w:t>
      </w:r>
      <w:r w:rsidR="00734ABB">
        <w:rPr>
          <w:rFonts w:ascii="Arial" w:eastAsia="Arial" w:hAnsi="Arial" w:cs="Arial"/>
          <w:spacing w:val="1"/>
          <w:sz w:val="18"/>
          <w:szCs w:val="18"/>
        </w:rPr>
        <w:t>i</w:t>
      </w:r>
      <w:r w:rsidR="00734ABB">
        <w:rPr>
          <w:rFonts w:ascii="Arial" w:eastAsia="Arial" w:hAnsi="Arial" w:cs="Arial"/>
          <w:sz w:val="18"/>
          <w:szCs w:val="18"/>
        </w:rPr>
        <w:t>th</w:t>
      </w:r>
      <w:r w:rsidR="00734ABB">
        <w:rPr>
          <w:rFonts w:ascii="Arial" w:eastAsia="Arial" w:hAnsi="Arial" w:cs="Arial"/>
          <w:spacing w:val="1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z w:val="18"/>
          <w:szCs w:val="18"/>
        </w:rPr>
        <w:t>r</w:t>
      </w:r>
      <w:r w:rsidR="00734ABB">
        <w:rPr>
          <w:rFonts w:ascii="Arial" w:eastAsia="Arial" w:hAnsi="Arial" w:cs="Arial"/>
          <w:spacing w:val="1"/>
          <w:sz w:val="18"/>
          <w:szCs w:val="18"/>
        </w:rPr>
        <w:t>espec</w:t>
      </w:r>
      <w:r w:rsidR="00734ABB">
        <w:rPr>
          <w:rFonts w:ascii="Arial" w:eastAsia="Arial" w:hAnsi="Arial" w:cs="Arial"/>
          <w:sz w:val="18"/>
          <w:szCs w:val="18"/>
        </w:rPr>
        <w:t>t</w:t>
      </w:r>
      <w:r w:rsidR="00734ABB">
        <w:rPr>
          <w:rFonts w:ascii="Arial" w:eastAsia="Arial" w:hAnsi="Arial" w:cs="Arial"/>
          <w:spacing w:val="1"/>
          <w:sz w:val="18"/>
          <w:szCs w:val="18"/>
        </w:rPr>
        <w:t xml:space="preserve"> </w:t>
      </w:r>
      <w:r w:rsidR="00734ABB">
        <w:rPr>
          <w:rFonts w:ascii="Arial" w:eastAsia="Arial" w:hAnsi="Arial" w:cs="Arial"/>
          <w:sz w:val="18"/>
          <w:szCs w:val="18"/>
        </w:rPr>
        <w:t>to</w:t>
      </w:r>
      <w:r w:rsidR="00734ABB">
        <w:rPr>
          <w:rFonts w:ascii="Arial" w:eastAsia="Arial" w:hAnsi="Arial" w:cs="Arial"/>
          <w:spacing w:val="1"/>
          <w:sz w:val="18"/>
          <w:szCs w:val="18"/>
        </w:rPr>
        <w:t xml:space="preserve"> tha</w:t>
      </w:r>
      <w:r w:rsidR="00734ABB">
        <w:rPr>
          <w:rFonts w:ascii="Arial" w:eastAsia="Arial" w:hAnsi="Arial" w:cs="Arial"/>
          <w:sz w:val="18"/>
          <w:szCs w:val="18"/>
        </w:rPr>
        <w:t>t</w:t>
      </w:r>
      <w:r w:rsidR="00734ABB">
        <w:rPr>
          <w:rFonts w:ascii="Arial" w:eastAsia="Arial" w:hAnsi="Arial" w:cs="Arial"/>
          <w:spacing w:val="1"/>
          <w:sz w:val="18"/>
          <w:szCs w:val="18"/>
        </w:rPr>
        <w:t xml:space="preserve"> p</w:t>
      </w:r>
      <w:r w:rsidR="00734ABB">
        <w:rPr>
          <w:rFonts w:ascii="Arial" w:eastAsia="Arial" w:hAnsi="Arial" w:cs="Arial"/>
          <w:sz w:val="18"/>
          <w:szCs w:val="18"/>
        </w:rPr>
        <w:t>r</w:t>
      </w:r>
      <w:r w:rsidR="00734ABB">
        <w:rPr>
          <w:rFonts w:ascii="Arial" w:eastAsia="Arial" w:hAnsi="Arial" w:cs="Arial"/>
          <w:spacing w:val="1"/>
          <w:sz w:val="18"/>
          <w:szCs w:val="18"/>
        </w:rPr>
        <w:t>ope</w:t>
      </w:r>
      <w:r w:rsidR="00734ABB">
        <w:rPr>
          <w:rFonts w:ascii="Arial" w:eastAsia="Arial" w:hAnsi="Arial" w:cs="Arial"/>
          <w:sz w:val="18"/>
          <w:szCs w:val="18"/>
        </w:rPr>
        <w:t>rt</w:t>
      </w:r>
      <w:r w:rsidR="00734ABB">
        <w:rPr>
          <w:rFonts w:ascii="Arial" w:eastAsia="Arial" w:hAnsi="Arial" w:cs="Arial"/>
          <w:spacing w:val="-1"/>
          <w:sz w:val="18"/>
          <w:szCs w:val="18"/>
        </w:rPr>
        <w:t>y</w:t>
      </w:r>
      <w:r w:rsidR="00734ABB">
        <w:rPr>
          <w:rFonts w:ascii="Arial" w:eastAsia="Arial" w:hAnsi="Arial" w:cs="Arial"/>
          <w:sz w:val="18"/>
          <w:szCs w:val="18"/>
        </w:rPr>
        <w:t>.</w:t>
      </w:r>
    </w:p>
    <w:p w:rsidR="00CB3DDF" w:rsidRDefault="00CB3DDF">
      <w:pPr>
        <w:spacing w:before="11" w:line="240" w:lineRule="exact"/>
        <w:rPr>
          <w:sz w:val="24"/>
          <w:szCs w:val="24"/>
        </w:rPr>
      </w:pPr>
    </w:p>
    <w:p w:rsidR="00CB3DDF" w:rsidRDefault="00734ABB">
      <w:pPr>
        <w:spacing w:before="34"/>
        <w:ind w:left="55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  <w:spacing w:val="11"/>
        </w:rPr>
        <w:t>W</w:t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spacing w:val="3"/>
        </w:rPr>
        <w:t>T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1"/>
        </w:rPr>
        <w:t>ES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  <w:spacing w:val="11"/>
        </w:rPr>
        <w:t>W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1"/>
        </w:rPr>
        <w:t>O</w:t>
      </w:r>
      <w:r>
        <w:rPr>
          <w:rFonts w:ascii="Arial" w:eastAsia="Arial" w:hAnsi="Arial" w:cs="Arial"/>
        </w:rPr>
        <w:t xml:space="preserve">F, </w:t>
      </w:r>
      <w:r>
        <w:rPr>
          <w:rFonts w:ascii="Arial" w:eastAsia="Arial" w:hAnsi="Arial" w:cs="Arial"/>
          <w:spacing w:val="11"/>
        </w:rPr>
        <w:t>W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-1"/>
        </w:rPr>
        <w:t>av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7"/>
        </w:rPr>
        <w:t xml:space="preserve"> 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>u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ed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</w:rPr>
        <w:t>th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1"/>
        </w:rPr>
        <w:t>oli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to</w:t>
      </w:r>
      <w:r>
        <w:rPr>
          <w:rFonts w:ascii="Arial" w:eastAsia="Arial" w:hAnsi="Arial" w:cs="Arial"/>
          <w:spacing w:val="9"/>
        </w:rPr>
        <w:t xml:space="preserve"> </w:t>
      </w:r>
      <w:r>
        <w:rPr>
          <w:rFonts w:ascii="Arial" w:eastAsia="Arial" w:hAnsi="Arial" w:cs="Arial"/>
        </w:rPr>
        <w:t>be</w:t>
      </w:r>
      <w:r>
        <w:rPr>
          <w:rFonts w:ascii="Arial" w:eastAsia="Arial" w:hAnsi="Arial" w:cs="Arial"/>
          <w:spacing w:val="9"/>
        </w:rPr>
        <w:t xml:space="preserve"> 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x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ut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</w:rPr>
        <w:t>by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1"/>
        </w:rPr>
        <w:t>u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9"/>
        </w:rPr>
        <w:t xml:space="preserve"> </w:t>
      </w:r>
      <w:r>
        <w:rPr>
          <w:rFonts w:ascii="Arial" w:eastAsia="Arial" w:hAnsi="Arial" w:cs="Arial"/>
          <w:spacing w:val="-1"/>
        </w:rPr>
        <w:t>P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nt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1"/>
        </w:rPr>
        <w:t>u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7"/>
        </w:rPr>
        <w:t xml:space="preserve"> </w:t>
      </w:r>
      <w:r>
        <w:rPr>
          <w:rFonts w:ascii="Arial" w:eastAsia="Arial" w:hAnsi="Arial" w:cs="Arial"/>
        </w:rPr>
        <w:t>Corp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ate</w:t>
      </w:r>
    </w:p>
    <w:p w:rsidR="00CB3DDF" w:rsidRDefault="00734ABB">
      <w:pPr>
        <w:spacing w:line="220" w:lineRule="exact"/>
        <w:ind w:left="552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cr</w:t>
      </w:r>
      <w:r>
        <w:rPr>
          <w:rFonts w:ascii="Arial" w:eastAsia="Arial" w:hAnsi="Arial" w:cs="Arial"/>
        </w:rPr>
        <w:t>etary</w:t>
      </w:r>
      <w:r>
        <w:rPr>
          <w:rFonts w:ascii="Arial" w:eastAsia="Arial" w:hAnsi="Arial" w:cs="Arial"/>
          <w:spacing w:val="-15"/>
        </w:rPr>
        <w:t xml:space="preserve"> </w:t>
      </w:r>
      <w:r>
        <w:rPr>
          <w:rFonts w:ascii="Arial" w:eastAsia="Arial" w:hAnsi="Arial" w:cs="Arial"/>
        </w:rPr>
        <w:t>at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New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-3"/>
        </w:rPr>
        <w:t>Y</w:t>
      </w:r>
      <w:r>
        <w:rPr>
          <w:rFonts w:ascii="Arial" w:eastAsia="Arial" w:hAnsi="Arial" w:cs="Arial"/>
        </w:rPr>
        <w:t>or</w:t>
      </w:r>
      <w:r>
        <w:rPr>
          <w:rFonts w:ascii="Arial" w:eastAsia="Arial" w:hAnsi="Arial" w:cs="Arial"/>
          <w:spacing w:val="4"/>
        </w:rPr>
        <w:t>k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New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  <w:spacing w:val="-3"/>
        </w:rPr>
        <w:t>Y</w:t>
      </w:r>
      <w:r>
        <w:rPr>
          <w:rFonts w:ascii="Arial" w:eastAsia="Arial" w:hAnsi="Arial" w:cs="Arial"/>
        </w:rPr>
        <w:t>or</w:t>
      </w:r>
      <w:r>
        <w:rPr>
          <w:rFonts w:ascii="Arial" w:eastAsia="Arial" w:hAnsi="Arial" w:cs="Arial"/>
          <w:spacing w:val="4"/>
        </w:rPr>
        <w:t>k</w:t>
      </w:r>
      <w:r>
        <w:rPr>
          <w:rFonts w:ascii="Arial" w:eastAsia="Arial" w:hAnsi="Arial" w:cs="Arial"/>
        </w:rPr>
        <w:t>.</w:t>
      </w:r>
      <w:proofErr w:type="gramEnd"/>
    </w:p>
    <w:p w:rsidR="00CB3DDF" w:rsidRDefault="00CB3DDF">
      <w:pPr>
        <w:spacing w:before="7" w:line="100" w:lineRule="exact"/>
        <w:rPr>
          <w:sz w:val="10"/>
          <w:szCs w:val="10"/>
        </w:rPr>
      </w:pPr>
    </w:p>
    <w:p w:rsidR="00CB3DDF" w:rsidRDefault="00CB3DDF">
      <w:pPr>
        <w:spacing w:line="200" w:lineRule="exact"/>
      </w:pPr>
    </w:p>
    <w:p w:rsidR="00CB3DDF" w:rsidRDefault="00CB3DDF">
      <w:pPr>
        <w:spacing w:line="200" w:lineRule="exact"/>
      </w:pPr>
    </w:p>
    <w:p w:rsidR="00CB3DDF" w:rsidRDefault="00CB3DDF">
      <w:pPr>
        <w:spacing w:line="200" w:lineRule="exact"/>
      </w:pPr>
    </w:p>
    <w:p w:rsidR="00CB3DDF" w:rsidRDefault="00CB3DDF">
      <w:pPr>
        <w:ind w:left="100"/>
      </w:pPr>
      <w:r>
        <w:pict>
          <v:shape id="_x0000_i1025" type="#_x0000_t75" style="width:194.25pt;height:45pt">
            <v:imagedata r:id="rId9" o:title=""/>
          </v:shape>
        </w:pict>
      </w:r>
    </w:p>
    <w:p w:rsidR="00CB3DDF" w:rsidRDefault="00CB3DDF">
      <w:pPr>
        <w:spacing w:before="1" w:line="180" w:lineRule="exact"/>
        <w:rPr>
          <w:sz w:val="18"/>
          <w:szCs w:val="18"/>
        </w:rPr>
      </w:pPr>
    </w:p>
    <w:p w:rsidR="00CB3DDF" w:rsidRDefault="00734ABB">
      <w:pPr>
        <w:ind w:left="1092"/>
        <w:rPr>
          <w:rFonts w:ascii="Arial" w:eastAsia="Arial" w:hAnsi="Arial" w:cs="Arial"/>
        </w:rPr>
        <w:sectPr w:rsidR="00CB3DDF">
          <w:type w:val="continuous"/>
          <w:pgSz w:w="12240" w:h="15840"/>
          <w:pgMar w:top="1340" w:right="960" w:bottom="280" w:left="900" w:header="720" w:footer="720" w:gutter="0"/>
          <w:cols w:space="720"/>
        </w:sectPr>
      </w:pPr>
      <w:r>
        <w:rPr>
          <w:rFonts w:ascii="Arial" w:eastAsia="Arial" w:hAnsi="Arial" w:cs="Arial"/>
          <w:spacing w:val="-1"/>
        </w:rPr>
        <w:t>P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 xml:space="preserve">nt                                                                                          </w:t>
      </w:r>
      <w:r>
        <w:rPr>
          <w:rFonts w:ascii="Arial" w:eastAsia="Arial" w:hAnsi="Arial" w:cs="Arial"/>
          <w:spacing w:val="51"/>
        </w:rPr>
        <w:t xml:space="preserve"> </w:t>
      </w:r>
      <w:r>
        <w:rPr>
          <w:rFonts w:ascii="Arial" w:eastAsia="Arial" w:hAnsi="Arial" w:cs="Arial"/>
        </w:rPr>
        <w:t>Corp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ate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cr</w:t>
      </w:r>
      <w:r>
        <w:rPr>
          <w:rFonts w:ascii="Arial" w:eastAsia="Arial" w:hAnsi="Arial" w:cs="Arial"/>
        </w:rPr>
        <w:t>et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y</w:t>
      </w:r>
    </w:p>
    <w:p w:rsidR="00CB3DDF" w:rsidRDefault="00734ABB">
      <w:pPr>
        <w:spacing w:before="65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lastRenderedPageBreak/>
        <w:t>Claims</w:t>
      </w:r>
    </w:p>
    <w:p w:rsidR="00CB3DDF" w:rsidRDefault="00CB3DDF">
      <w:pPr>
        <w:spacing w:before="4" w:line="240" w:lineRule="exact"/>
        <w:rPr>
          <w:sz w:val="24"/>
          <w:szCs w:val="24"/>
        </w:rPr>
      </w:pPr>
    </w:p>
    <w:p w:rsidR="00CB3DDF" w:rsidRDefault="00734ABB">
      <w:pPr>
        <w:spacing w:line="220" w:lineRule="exact"/>
        <w:ind w:left="100" w:right="488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</w:t>
      </w:r>
      <w:r>
        <w:rPr>
          <w:rFonts w:ascii="Arial" w:eastAsia="Arial" w:hAnsi="Arial" w:cs="Arial"/>
          <w:spacing w:val="7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2"/>
        </w:rPr>
        <w:t>v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</w:rPr>
        <w:t>of</w:t>
      </w:r>
      <w:r>
        <w:rPr>
          <w:rFonts w:ascii="Arial" w:eastAsia="Arial" w:hAnsi="Arial" w:cs="Arial"/>
          <w:spacing w:val="9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  <w:spacing w:val="1"/>
        </w:rPr>
        <w:t>ss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4"/>
        </w:rPr>
        <w:t>m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ny</w:t>
      </w:r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4"/>
        </w:rPr>
        <w:t>mm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1"/>
        </w:rPr>
        <w:t>di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 xml:space="preserve">e- </w:t>
      </w:r>
      <w:proofErr w:type="spellStart"/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  <w:spacing w:val="-6"/>
        </w:rPr>
        <w:t>y</w:t>
      </w:r>
      <w:proofErr w:type="spellEnd"/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53"/>
        </w:rPr>
        <w:t xml:space="preserve"> </w:t>
      </w:r>
      <w:r>
        <w:rPr>
          <w:rFonts w:ascii="Arial" w:eastAsia="Arial" w:hAnsi="Arial" w:cs="Arial"/>
          <w:spacing w:val="2"/>
        </w:rPr>
        <w:t>T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4"/>
        </w:rPr>
        <w:t>m</w:t>
      </w:r>
      <w:r>
        <w:rPr>
          <w:rFonts w:ascii="Arial" w:eastAsia="Arial" w:hAnsi="Arial" w:cs="Arial"/>
        </w:rPr>
        <w:t>ay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</w:rPr>
        <w:t>be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ac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4"/>
        </w:rPr>
        <w:t>m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1"/>
        </w:rPr>
        <w:t>li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-1"/>
        </w:rPr>
        <w:t>t</w:t>
      </w:r>
      <w:r>
        <w:rPr>
          <w:rFonts w:ascii="Arial" w:eastAsia="Arial" w:hAnsi="Arial" w:cs="Arial"/>
        </w:rPr>
        <w:t>he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1"/>
        </w:rPr>
        <w:t>ll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  <w:spacing w:val="-2"/>
        </w:rPr>
        <w:t>w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ng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  <w:spacing w:val="-2"/>
        </w:rPr>
        <w:t>w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6"/>
        </w:rPr>
        <w:t>y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:</w:t>
      </w:r>
    </w:p>
    <w:p w:rsidR="00CB3DDF" w:rsidRDefault="00734ABB">
      <w:pPr>
        <w:spacing w:line="200" w:lineRule="exact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  <w:position w:val="-1"/>
        </w:rPr>
        <w:t>B</w:t>
      </w:r>
      <w:r>
        <w:rPr>
          <w:rFonts w:ascii="Arial" w:eastAsia="Arial" w:hAnsi="Arial" w:cs="Arial"/>
          <w:position w:val="-1"/>
        </w:rPr>
        <w:t>y</w:t>
      </w:r>
      <w:r>
        <w:rPr>
          <w:rFonts w:ascii="Arial" w:eastAsia="Arial" w:hAnsi="Arial" w:cs="Arial"/>
          <w:spacing w:val="-8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M</w:t>
      </w:r>
      <w:r>
        <w:rPr>
          <w:rFonts w:ascii="Arial" w:eastAsia="Arial" w:hAnsi="Arial" w:cs="Arial"/>
          <w:spacing w:val="-1"/>
          <w:position w:val="-1"/>
        </w:rPr>
        <w:t>ai</w:t>
      </w:r>
      <w:r>
        <w:rPr>
          <w:rFonts w:ascii="Arial" w:eastAsia="Arial" w:hAnsi="Arial" w:cs="Arial"/>
          <w:position w:val="-1"/>
        </w:rPr>
        <w:t>l</w:t>
      </w:r>
      <w:r>
        <w:rPr>
          <w:rFonts w:ascii="Arial" w:eastAsia="Arial" w:hAnsi="Arial" w:cs="Arial"/>
          <w:spacing w:val="-5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- Re</w:t>
      </w:r>
      <w:r>
        <w:rPr>
          <w:rFonts w:ascii="Arial" w:eastAsia="Arial" w:hAnsi="Arial" w:cs="Arial"/>
          <w:spacing w:val="2"/>
          <w:position w:val="-1"/>
        </w:rPr>
        <w:t>f</w:t>
      </w:r>
      <w:r>
        <w:rPr>
          <w:rFonts w:ascii="Arial" w:eastAsia="Arial" w:hAnsi="Arial" w:cs="Arial"/>
          <w:position w:val="-1"/>
        </w:rPr>
        <w:t>er</w:t>
      </w:r>
      <w:r>
        <w:rPr>
          <w:rFonts w:ascii="Arial" w:eastAsia="Arial" w:hAnsi="Arial" w:cs="Arial"/>
          <w:spacing w:val="-5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not</w:t>
      </w:r>
      <w:r>
        <w:rPr>
          <w:rFonts w:ascii="Arial" w:eastAsia="Arial" w:hAnsi="Arial" w:cs="Arial"/>
          <w:spacing w:val="-2"/>
          <w:position w:val="-1"/>
        </w:rPr>
        <w:t>i</w:t>
      </w:r>
      <w:r>
        <w:rPr>
          <w:rFonts w:ascii="Arial" w:eastAsia="Arial" w:hAnsi="Arial" w:cs="Arial"/>
          <w:spacing w:val="1"/>
          <w:position w:val="-1"/>
        </w:rPr>
        <w:t>c</w:t>
      </w:r>
      <w:r>
        <w:rPr>
          <w:rFonts w:ascii="Arial" w:eastAsia="Arial" w:hAnsi="Arial" w:cs="Arial"/>
          <w:position w:val="-1"/>
        </w:rPr>
        <w:t>es</w:t>
      </w:r>
      <w:r>
        <w:rPr>
          <w:rFonts w:ascii="Arial" w:eastAsia="Arial" w:hAnsi="Arial" w:cs="Arial"/>
          <w:spacing w:val="-5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t</w:t>
      </w:r>
      <w:r>
        <w:rPr>
          <w:rFonts w:ascii="Arial" w:eastAsia="Arial" w:hAnsi="Arial" w:cs="Arial"/>
          <w:spacing w:val="-1"/>
          <w:position w:val="-1"/>
        </w:rPr>
        <w:t>o</w:t>
      </w:r>
      <w:r>
        <w:rPr>
          <w:rFonts w:ascii="Arial" w:eastAsia="Arial" w:hAnsi="Arial" w:cs="Arial"/>
          <w:position w:val="-1"/>
        </w:rPr>
        <w:t>:</w:t>
      </w:r>
      <w:r>
        <w:rPr>
          <w:rFonts w:ascii="Arial" w:eastAsia="Arial" w:hAnsi="Arial" w:cs="Arial"/>
          <w:spacing w:val="3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Hudson</w:t>
      </w:r>
      <w:r>
        <w:rPr>
          <w:rFonts w:ascii="Arial" w:eastAsia="Arial" w:hAnsi="Arial" w:cs="Arial"/>
          <w:spacing w:val="-8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I</w:t>
      </w:r>
      <w:r>
        <w:rPr>
          <w:rFonts w:ascii="Arial" w:eastAsia="Arial" w:hAnsi="Arial" w:cs="Arial"/>
          <w:spacing w:val="-1"/>
          <w:position w:val="-1"/>
        </w:rPr>
        <w:t>n</w:t>
      </w:r>
      <w:r>
        <w:rPr>
          <w:rFonts w:ascii="Arial" w:eastAsia="Arial" w:hAnsi="Arial" w:cs="Arial"/>
          <w:spacing w:val="1"/>
          <w:position w:val="-1"/>
        </w:rPr>
        <w:t>s</w:t>
      </w:r>
      <w:r>
        <w:rPr>
          <w:rFonts w:ascii="Arial" w:eastAsia="Arial" w:hAnsi="Arial" w:cs="Arial"/>
          <w:position w:val="-1"/>
        </w:rPr>
        <w:t>uran</w:t>
      </w:r>
      <w:r>
        <w:rPr>
          <w:rFonts w:ascii="Arial" w:eastAsia="Arial" w:hAnsi="Arial" w:cs="Arial"/>
          <w:spacing w:val="1"/>
          <w:position w:val="-1"/>
        </w:rPr>
        <w:t>c</w:t>
      </w:r>
      <w:r>
        <w:rPr>
          <w:rFonts w:ascii="Arial" w:eastAsia="Arial" w:hAnsi="Arial" w:cs="Arial"/>
          <w:position w:val="-1"/>
        </w:rPr>
        <w:t>e</w:t>
      </w:r>
      <w:r>
        <w:rPr>
          <w:rFonts w:ascii="Arial" w:eastAsia="Arial" w:hAnsi="Arial" w:cs="Arial"/>
          <w:spacing w:val="-9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G</w:t>
      </w:r>
      <w:r>
        <w:rPr>
          <w:rFonts w:ascii="Arial" w:eastAsia="Arial" w:hAnsi="Arial" w:cs="Arial"/>
          <w:spacing w:val="1"/>
          <w:position w:val="-1"/>
        </w:rPr>
        <w:t>r</w:t>
      </w:r>
      <w:r>
        <w:rPr>
          <w:rFonts w:ascii="Arial" w:eastAsia="Arial" w:hAnsi="Arial" w:cs="Arial"/>
          <w:position w:val="-1"/>
        </w:rPr>
        <w:t>o</w:t>
      </w:r>
      <w:r>
        <w:rPr>
          <w:rFonts w:ascii="Arial" w:eastAsia="Arial" w:hAnsi="Arial" w:cs="Arial"/>
          <w:spacing w:val="-1"/>
          <w:position w:val="-1"/>
        </w:rPr>
        <w:t>u</w:t>
      </w:r>
      <w:r>
        <w:rPr>
          <w:rFonts w:ascii="Arial" w:eastAsia="Arial" w:hAnsi="Arial" w:cs="Arial"/>
          <w:position w:val="-1"/>
        </w:rPr>
        <w:t>p</w:t>
      </w:r>
    </w:p>
    <w:p w:rsidR="00CB3DDF" w:rsidRDefault="00734ABB">
      <w:pPr>
        <w:spacing w:line="220" w:lineRule="exact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  <w:position w:val="-1"/>
        </w:rPr>
        <w:t>1</w:t>
      </w:r>
      <w:r>
        <w:rPr>
          <w:rFonts w:ascii="Arial" w:eastAsia="Arial" w:hAnsi="Arial" w:cs="Arial"/>
          <w:spacing w:val="-1"/>
          <w:position w:val="-1"/>
        </w:rPr>
        <w:t>0</w:t>
      </w:r>
      <w:r>
        <w:rPr>
          <w:rFonts w:ascii="Arial" w:eastAsia="Arial" w:hAnsi="Arial" w:cs="Arial"/>
          <w:position w:val="-1"/>
        </w:rPr>
        <w:t>0</w:t>
      </w:r>
      <w:r>
        <w:rPr>
          <w:rFonts w:ascii="Arial" w:eastAsia="Arial" w:hAnsi="Arial" w:cs="Arial"/>
          <w:spacing w:val="-3"/>
          <w:position w:val="-1"/>
        </w:rPr>
        <w:t xml:space="preserve"> </w:t>
      </w:r>
      <w:r>
        <w:rPr>
          <w:rFonts w:ascii="Arial" w:eastAsia="Arial" w:hAnsi="Arial" w:cs="Arial"/>
          <w:spacing w:val="10"/>
          <w:position w:val="-1"/>
        </w:rPr>
        <w:t>W</w:t>
      </w:r>
      <w:r>
        <w:rPr>
          <w:rFonts w:ascii="Arial" w:eastAsia="Arial" w:hAnsi="Arial" w:cs="Arial"/>
          <w:spacing w:val="-1"/>
          <w:position w:val="-1"/>
        </w:rPr>
        <w:t>illi</w:t>
      </w:r>
      <w:r>
        <w:rPr>
          <w:rFonts w:ascii="Arial" w:eastAsia="Arial" w:hAnsi="Arial" w:cs="Arial"/>
          <w:position w:val="-1"/>
        </w:rPr>
        <w:t>am</w:t>
      </w:r>
      <w:r>
        <w:rPr>
          <w:rFonts w:ascii="Arial" w:eastAsia="Arial" w:hAnsi="Arial" w:cs="Arial"/>
          <w:spacing w:val="-2"/>
          <w:position w:val="-1"/>
        </w:rPr>
        <w:t xml:space="preserve"> </w:t>
      </w:r>
      <w:r>
        <w:rPr>
          <w:rFonts w:ascii="Arial" w:eastAsia="Arial" w:hAnsi="Arial" w:cs="Arial"/>
          <w:spacing w:val="-1"/>
          <w:position w:val="-1"/>
        </w:rPr>
        <w:t>S</w:t>
      </w:r>
      <w:r>
        <w:rPr>
          <w:rFonts w:ascii="Arial" w:eastAsia="Arial" w:hAnsi="Arial" w:cs="Arial"/>
          <w:position w:val="-1"/>
        </w:rPr>
        <w:t>t,</w:t>
      </w:r>
      <w:r>
        <w:rPr>
          <w:rFonts w:ascii="Arial" w:eastAsia="Arial" w:hAnsi="Arial" w:cs="Arial"/>
          <w:spacing w:val="-2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5</w:t>
      </w:r>
      <w:proofErr w:type="spellStart"/>
      <w:r>
        <w:rPr>
          <w:rFonts w:ascii="Arial" w:eastAsia="Arial" w:hAnsi="Arial" w:cs="Arial"/>
          <w:position w:val="10"/>
          <w:sz w:val="13"/>
          <w:szCs w:val="13"/>
        </w:rPr>
        <w:t>th</w:t>
      </w:r>
      <w:proofErr w:type="spellEnd"/>
      <w:r>
        <w:rPr>
          <w:rFonts w:ascii="Arial" w:eastAsia="Arial" w:hAnsi="Arial" w:cs="Arial"/>
          <w:spacing w:val="15"/>
          <w:position w:val="10"/>
          <w:sz w:val="13"/>
          <w:szCs w:val="13"/>
        </w:rPr>
        <w:t xml:space="preserve"> </w:t>
      </w:r>
      <w:r>
        <w:rPr>
          <w:rFonts w:ascii="Arial" w:eastAsia="Arial" w:hAnsi="Arial" w:cs="Arial"/>
          <w:position w:val="-1"/>
        </w:rPr>
        <w:t>F</w:t>
      </w:r>
      <w:r>
        <w:rPr>
          <w:rFonts w:ascii="Arial" w:eastAsia="Arial" w:hAnsi="Arial" w:cs="Arial"/>
          <w:spacing w:val="-1"/>
          <w:position w:val="-1"/>
        </w:rPr>
        <w:t>l</w:t>
      </w:r>
      <w:r>
        <w:rPr>
          <w:rFonts w:ascii="Arial" w:eastAsia="Arial" w:hAnsi="Arial" w:cs="Arial"/>
          <w:position w:val="-1"/>
        </w:rPr>
        <w:t>o</w:t>
      </w:r>
      <w:r>
        <w:rPr>
          <w:rFonts w:ascii="Arial" w:eastAsia="Arial" w:hAnsi="Arial" w:cs="Arial"/>
          <w:spacing w:val="-1"/>
          <w:position w:val="-1"/>
        </w:rPr>
        <w:t>o</w:t>
      </w:r>
      <w:r>
        <w:rPr>
          <w:rFonts w:ascii="Arial" w:eastAsia="Arial" w:hAnsi="Arial" w:cs="Arial"/>
          <w:position w:val="-1"/>
        </w:rPr>
        <w:t>r</w:t>
      </w:r>
    </w:p>
    <w:p w:rsidR="00CB3DDF" w:rsidRDefault="00734ABB">
      <w:pPr>
        <w:spacing w:line="220" w:lineRule="exact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New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  <w:spacing w:val="-3"/>
        </w:rPr>
        <w:t>Y</w:t>
      </w:r>
      <w:r>
        <w:rPr>
          <w:rFonts w:ascii="Arial" w:eastAsia="Arial" w:hAnsi="Arial" w:cs="Arial"/>
        </w:rPr>
        <w:t>or</w:t>
      </w:r>
      <w:r>
        <w:rPr>
          <w:rFonts w:ascii="Arial" w:eastAsia="Arial" w:hAnsi="Arial" w:cs="Arial"/>
          <w:spacing w:val="4"/>
        </w:rPr>
        <w:t>k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NY</w:t>
      </w:r>
      <w:r>
        <w:rPr>
          <w:rFonts w:ascii="Arial" w:eastAsia="Arial" w:hAnsi="Arial" w:cs="Arial"/>
          <w:spacing w:val="50"/>
        </w:rPr>
        <w:t xml:space="preserve"> </w:t>
      </w:r>
      <w:r>
        <w:rPr>
          <w:rFonts w:ascii="Arial" w:eastAsia="Arial" w:hAnsi="Arial" w:cs="Arial"/>
          <w:spacing w:val="-1"/>
        </w:rPr>
        <w:t>1</w:t>
      </w:r>
      <w:r>
        <w:rPr>
          <w:rFonts w:ascii="Arial" w:eastAsia="Arial" w:hAnsi="Arial" w:cs="Arial"/>
        </w:rPr>
        <w:t>0</w:t>
      </w:r>
      <w:r>
        <w:rPr>
          <w:rFonts w:ascii="Arial" w:eastAsia="Arial" w:hAnsi="Arial" w:cs="Arial"/>
          <w:spacing w:val="-1"/>
        </w:rPr>
        <w:t>0</w:t>
      </w:r>
      <w:r>
        <w:rPr>
          <w:rFonts w:ascii="Arial" w:eastAsia="Arial" w:hAnsi="Arial" w:cs="Arial"/>
        </w:rPr>
        <w:t>38</w:t>
      </w:r>
    </w:p>
    <w:p w:rsidR="00CB3DDF" w:rsidRDefault="00734ABB">
      <w:pPr>
        <w:spacing w:line="220" w:lineRule="exact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B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</w:rPr>
        <w:t>Fax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–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  <w:spacing w:val="-1"/>
        </w:rPr>
        <w:t>t</w:t>
      </w:r>
      <w:r>
        <w:rPr>
          <w:rFonts w:ascii="Arial" w:eastAsia="Arial" w:hAnsi="Arial" w:cs="Arial"/>
        </w:rPr>
        <w:t>o:</w:t>
      </w:r>
      <w:r>
        <w:rPr>
          <w:rFonts w:ascii="Arial" w:eastAsia="Arial" w:hAnsi="Arial" w:cs="Arial"/>
          <w:spacing w:val="7"/>
        </w:rPr>
        <w:t xml:space="preserve"> </w:t>
      </w:r>
      <w:r>
        <w:rPr>
          <w:rFonts w:ascii="Arial" w:eastAsia="Arial" w:hAnsi="Arial" w:cs="Arial"/>
        </w:rPr>
        <w:t>646</w:t>
      </w:r>
      <w:r>
        <w:rPr>
          <w:rFonts w:ascii="Arial" w:eastAsia="Arial" w:hAnsi="Arial" w:cs="Arial"/>
          <w:spacing w:val="1"/>
        </w:rPr>
        <w:t>-</w:t>
      </w:r>
      <w:r>
        <w:rPr>
          <w:rFonts w:ascii="Arial" w:eastAsia="Arial" w:hAnsi="Arial" w:cs="Arial"/>
        </w:rPr>
        <w:t>216</w:t>
      </w:r>
      <w:r>
        <w:rPr>
          <w:rFonts w:ascii="Arial" w:eastAsia="Arial" w:hAnsi="Arial" w:cs="Arial"/>
          <w:spacing w:val="1"/>
        </w:rPr>
        <w:t>-</w:t>
      </w:r>
      <w:r>
        <w:rPr>
          <w:rFonts w:ascii="Arial" w:eastAsia="Arial" w:hAnsi="Arial" w:cs="Arial"/>
        </w:rPr>
        <w:t>3786</w:t>
      </w:r>
    </w:p>
    <w:p w:rsidR="00CB3DDF" w:rsidRDefault="00734ABB">
      <w:pPr>
        <w:spacing w:line="220" w:lineRule="exact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B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-1"/>
        </w:rPr>
        <w:t>P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</w:rPr>
        <w:t>ne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–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Ca</w:t>
      </w:r>
      <w:r>
        <w:rPr>
          <w:rFonts w:ascii="Arial" w:eastAsia="Arial" w:hAnsi="Arial" w:cs="Arial"/>
          <w:spacing w:val="-1"/>
        </w:rPr>
        <w:t>ll</w:t>
      </w:r>
      <w:r>
        <w:rPr>
          <w:rFonts w:ascii="Arial" w:eastAsia="Arial" w:hAnsi="Arial" w:cs="Arial"/>
        </w:rPr>
        <w:t xml:space="preserve">:  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</w:rPr>
        <w:t>866</w:t>
      </w:r>
      <w:r>
        <w:rPr>
          <w:rFonts w:ascii="Arial" w:eastAsia="Arial" w:hAnsi="Arial" w:cs="Arial"/>
          <w:spacing w:val="1"/>
        </w:rPr>
        <w:t>-</w:t>
      </w:r>
      <w:r>
        <w:rPr>
          <w:rFonts w:ascii="Arial" w:eastAsia="Arial" w:hAnsi="Arial" w:cs="Arial"/>
        </w:rPr>
        <w:t>546</w:t>
      </w:r>
      <w:r>
        <w:rPr>
          <w:rFonts w:ascii="Arial" w:eastAsia="Arial" w:hAnsi="Arial" w:cs="Arial"/>
          <w:spacing w:val="1"/>
        </w:rPr>
        <w:t>-</w:t>
      </w:r>
      <w:r>
        <w:rPr>
          <w:rFonts w:ascii="Arial" w:eastAsia="Arial" w:hAnsi="Arial" w:cs="Arial"/>
        </w:rPr>
        <w:t>3981</w:t>
      </w:r>
    </w:p>
    <w:p w:rsidR="00CB3DDF" w:rsidRDefault="00734ABB">
      <w:pPr>
        <w:spacing w:before="3" w:line="220" w:lineRule="exact"/>
        <w:ind w:left="105" w:right="6046" w:hanging="5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1"/>
        </w:rPr>
        <w:t>B</w:t>
      </w:r>
      <w:r>
        <w:rPr>
          <w:rFonts w:ascii="Arial" w:eastAsia="Arial" w:hAnsi="Arial" w:cs="Arial"/>
        </w:rPr>
        <w:t>y</w:t>
      </w:r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4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–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-1"/>
        </w:rPr>
        <w:t>S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  <w:spacing w:val="-1"/>
        </w:rPr>
        <w:t>t</w:t>
      </w:r>
      <w:r>
        <w:rPr>
          <w:rFonts w:ascii="Arial" w:eastAsia="Arial" w:hAnsi="Arial" w:cs="Arial"/>
        </w:rPr>
        <w:t xml:space="preserve">o: </w:t>
      </w:r>
      <w:hyperlink r:id="rId10">
        <w:r>
          <w:rPr>
            <w:rFonts w:ascii="Arial" w:eastAsia="Arial" w:hAnsi="Arial" w:cs="Arial"/>
            <w:color w:val="0000FF"/>
            <w:u w:val="single" w:color="0000FF"/>
          </w:rPr>
          <w:t>Hudso</w:t>
        </w:r>
        <w:r>
          <w:rPr>
            <w:rFonts w:ascii="Arial" w:eastAsia="Arial" w:hAnsi="Arial" w:cs="Arial"/>
            <w:color w:val="0000FF"/>
            <w:spacing w:val="-1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pacing w:val="1"/>
            <w:u w:val="single" w:color="0000FF"/>
          </w:rPr>
          <w:t>c</w:t>
        </w:r>
        <w:r>
          <w:rPr>
            <w:rFonts w:ascii="Arial" w:eastAsia="Arial" w:hAnsi="Arial" w:cs="Arial"/>
            <w:color w:val="0000FF"/>
            <w:spacing w:val="-1"/>
            <w:u w:val="single" w:color="0000FF"/>
          </w:rPr>
          <w:t>l</w:t>
        </w:r>
        <w:r>
          <w:rPr>
            <w:rFonts w:ascii="Arial" w:eastAsia="Arial" w:hAnsi="Arial" w:cs="Arial"/>
            <w:color w:val="0000FF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-1"/>
            <w:u w:val="single" w:color="0000FF"/>
          </w:rPr>
          <w:t>i</w:t>
        </w:r>
        <w:r>
          <w:rPr>
            <w:rFonts w:ascii="Arial" w:eastAsia="Arial" w:hAnsi="Arial" w:cs="Arial"/>
            <w:color w:val="0000FF"/>
            <w:spacing w:val="4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spacing w:val="1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u w:val="single" w:color="0000FF"/>
          </w:rPr>
          <w:t>3</w:t>
        </w:r>
        <w:r>
          <w:rPr>
            <w:rFonts w:ascii="Arial" w:eastAsia="Arial" w:hAnsi="Arial" w:cs="Arial"/>
            <w:color w:val="0000FF"/>
            <w:spacing w:val="-1"/>
            <w:u w:val="single" w:color="0000FF"/>
          </w:rPr>
          <w:t>0</w:t>
        </w:r>
        <w:r>
          <w:rPr>
            <w:rFonts w:ascii="Arial" w:eastAsia="Arial" w:hAnsi="Arial" w:cs="Arial"/>
            <w:color w:val="0000FF"/>
            <w:u w:val="single" w:color="0000FF"/>
          </w:rPr>
          <w:t>0</w:t>
        </w:r>
        <w:r>
          <w:rPr>
            <w:rFonts w:ascii="Arial" w:eastAsia="Arial" w:hAnsi="Arial" w:cs="Arial"/>
            <w:color w:val="0000FF"/>
            <w:spacing w:val="-1"/>
            <w:u w:val="single" w:color="0000FF"/>
          </w:rPr>
          <w:t>@</w:t>
        </w:r>
        <w:r>
          <w:rPr>
            <w:rFonts w:ascii="Arial" w:eastAsia="Arial" w:hAnsi="Arial" w:cs="Arial"/>
            <w:color w:val="0000FF"/>
            <w:u w:val="single" w:color="0000FF"/>
          </w:rPr>
          <w:t>h</w:t>
        </w:r>
        <w:r>
          <w:rPr>
            <w:rFonts w:ascii="Arial" w:eastAsia="Arial" w:hAnsi="Arial" w:cs="Arial"/>
            <w:color w:val="0000FF"/>
            <w:spacing w:val="-1"/>
            <w:u w:val="single" w:color="0000FF"/>
          </w:rPr>
          <w:t>u</w:t>
        </w:r>
        <w:r>
          <w:rPr>
            <w:rFonts w:ascii="Arial" w:eastAsia="Arial" w:hAnsi="Arial" w:cs="Arial"/>
            <w:color w:val="0000FF"/>
            <w:u w:val="single" w:color="0000FF"/>
          </w:rPr>
          <w:t>d</w:t>
        </w:r>
        <w:r>
          <w:rPr>
            <w:rFonts w:ascii="Arial" w:eastAsia="Arial" w:hAnsi="Arial" w:cs="Arial"/>
            <w:color w:val="0000FF"/>
            <w:spacing w:val="1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-1"/>
            <w:u w:val="single" w:color="0000FF"/>
          </w:rPr>
          <w:t>ni</w:t>
        </w:r>
        <w:r>
          <w:rPr>
            <w:rFonts w:ascii="Arial" w:eastAsia="Arial" w:hAnsi="Arial" w:cs="Arial"/>
            <w:color w:val="0000FF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pacing w:val="1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u w:val="single" w:color="0000FF"/>
          </w:rPr>
          <w:t>group</w:t>
        </w:r>
        <w:r>
          <w:rPr>
            <w:rFonts w:ascii="Arial" w:eastAsia="Arial" w:hAnsi="Arial" w:cs="Arial"/>
            <w:color w:val="0000FF"/>
            <w:spacing w:val="-1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1"/>
            <w:u w:val="single" w:color="0000FF"/>
          </w:rPr>
          <w:t>c</w:t>
        </w:r>
      </w:hyperlink>
      <w:hyperlink>
        <w:proofErr w:type="gramStart"/>
        <w:r>
          <w:rPr>
            <w:rFonts w:ascii="Arial" w:eastAsia="Arial" w:hAnsi="Arial" w:cs="Arial"/>
            <w:color w:val="0000FF"/>
            <w:u w:val="single" w:color="0000FF"/>
          </w:rPr>
          <w:t>om</w:t>
        </w:r>
        <w:proofErr w:type="gramEnd"/>
      </w:hyperlink>
    </w:p>
    <w:p w:rsidR="00CB3DDF" w:rsidRDefault="00CB3DDF">
      <w:pPr>
        <w:spacing w:before="9" w:line="180" w:lineRule="exact"/>
        <w:rPr>
          <w:sz w:val="18"/>
          <w:szCs w:val="18"/>
        </w:rPr>
      </w:pPr>
    </w:p>
    <w:p w:rsidR="00CB3DDF" w:rsidRDefault="00734ABB">
      <w:pPr>
        <w:spacing w:before="35"/>
        <w:ind w:left="100" w:right="487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Not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</w:rPr>
        <w:t>to</w:t>
      </w:r>
      <w:r>
        <w:rPr>
          <w:rFonts w:ascii="Arial" w:eastAsia="Arial" w:hAnsi="Arial" w:cs="Arial"/>
          <w:spacing w:val="12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</w:rPr>
        <w:t>Co</w:t>
      </w:r>
      <w:r>
        <w:rPr>
          <w:rFonts w:ascii="Arial" w:eastAsia="Arial" w:hAnsi="Arial" w:cs="Arial"/>
          <w:spacing w:val="4"/>
        </w:rPr>
        <w:t>m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ny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</w:rPr>
        <w:t>u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</w:rPr>
        <w:t>be</w:t>
      </w:r>
      <w:r>
        <w:rPr>
          <w:rFonts w:ascii="Arial" w:eastAsia="Arial" w:hAnsi="Arial" w:cs="Arial"/>
          <w:spacing w:val="9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9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</w:rPr>
        <w:t>orm</w:t>
      </w:r>
      <w:r>
        <w:rPr>
          <w:rFonts w:ascii="Arial" w:eastAsia="Arial" w:hAnsi="Arial" w:cs="Arial"/>
          <w:spacing w:val="12"/>
        </w:rPr>
        <w:t xml:space="preserve"> </w:t>
      </w:r>
      <w:r>
        <w:rPr>
          <w:rFonts w:ascii="Arial" w:eastAsia="Arial" w:hAnsi="Arial" w:cs="Arial"/>
        </w:rPr>
        <w:t>of</w:t>
      </w:r>
      <w:r>
        <w:rPr>
          <w:rFonts w:ascii="Arial" w:eastAsia="Arial" w:hAnsi="Arial" w:cs="Arial"/>
          <w:spacing w:val="11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  <w:spacing w:val="4"/>
        </w:rPr>
        <w:t>e</w:t>
      </w:r>
      <w:r>
        <w:rPr>
          <w:rFonts w:ascii="Arial" w:eastAsia="Arial" w:hAnsi="Arial" w:cs="Arial"/>
        </w:rPr>
        <w:t xml:space="preserve">t- </w:t>
      </w:r>
      <w:proofErr w:type="spellStart"/>
      <w:r>
        <w:rPr>
          <w:rFonts w:ascii="Arial" w:eastAsia="Arial" w:hAnsi="Arial" w:cs="Arial"/>
        </w:rPr>
        <w:t>ter</w:t>
      </w:r>
      <w:proofErr w:type="spellEnd"/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11"/>
        </w:rPr>
        <w:t xml:space="preserve"> </w:t>
      </w:r>
      <w:r>
        <w:rPr>
          <w:rFonts w:ascii="Arial" w:eastAsia="Arial" w:hAnsi="Arial" w:cs="Arial"/>
          <w:spacing w:val="4"/>
        </w:rPr>
        <w:t>m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4"/>
        </w:rPr>
        <w:t>m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</w:rPr>
        <w:t>or</w:t>
      </w:r>
      <w:r>
        <w:rPr>
          <w:rFonts w:ascii="Arial" w:eastAsia="Arial" w:hAnsi="Arial" w:cs="Arial"/>
          <w:spacing w:val="13"/>
        </w:rPr>
        <w:t xml:space="preserve"> 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4"/>
        </w:rPr>
        <w:t>m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>il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  <w:spacing w:val="-2"/>
        </w:rPr>
        <w:t>w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th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</w:rPr>
        <w:t>at</w:t>
      </w:r>
      <w:r>
        <w:rPr>
          <w:rFonts w:ascii="Arial" w:eastAsia="Arial" w:hAnsi="Arial" w:cs="Arial"/>
          <w:spacing w:val="-1"/>
        </w:rPr>
        <w:t>t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4"/>
        </w:rPr>
        <w:t>m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, a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</w:rPr>
        <w:t>pre</w:t>
      </w:r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</w:rPr>
        <w:t>erab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 xml:space="preserve">y </w:t>
      </w:r>
      <w:r>
        <w:rPr>
          <w:rFonts w:ascii="Arial" w:eastAsia="Arial" w:hAnsi="Arial" w:cs="Arial"/>
          <w:spacing w:val="-2"/>
        </w:rPr>
        <w:t>w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th</w:t>
      </w:r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</w:rPr>
        <w:t>an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1"/>
        </w:rPr>
        <w:t>O</w:t>
      </w:r>
      <w:r>
        <w:rPr>
          <w:rFonts w:ascii="Arial" w:eastAsia="Arial" w:hAnsi="Arial" w:cs="Arial"/>
        </w:rPr>
        <w:t>RD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</w:rPr>
        <w:t>orm</w:t>
      </w:r>
      <w:r>
        <w:rPr>
          <w:rFonts w:ascii="Arial" w:eastAsia="Arial" w:hAnsi="Arial" w:cs="Arial"/>
          <w:spacing w:val="9"/>
        </w:rPr>
        <w:t xml:space="preserve"> </w:t>
      </w:r>
      <w:r>
        <w:rPr>
          <w:rFonts w:ascii="Arial" w:eastAsia="Arial" w:hAnsi="Arial" w:cs="Arial"/>
        </w:rPr>
        <w:t>1</w:t>
      </w:r>
      <w:r>
        <w:rPr>
          <w:rFonts w:ascii="Arial" w:eastAsia="Arial" w:hAnsi="Arial" w:cs="Arial"/>
          <w:spacing w:val="7"/>
        </w:rPr>
        <w:t xml:space="preserve"> </w:t>
      </w:r>
      <w:r>
        <w:rPr>
          <w:rFonts w:ascii="Arial" w:eastAsia="Arial" w:hAnsi="Arial" w:cs="Arial"/>
          <w:spacing w:val="1"/>
        </w:rPr>
        <w:t>(</w:t>
      </w:r>
      <w:r>
        <w:rPr>
          <w:rFonts w:ascii="Arial" w:eastAsia="Arial" w:hAnsi="Arial" w:cs="Arial"/>
          <w:spacing w:val="-1"/>
        </w:rPr>
        <w:t>P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1"/>
        </w:rPr>
        <w:t>p</w:t>
      </w:r>
      <w:r>
        <w:rPr>
          <w:rFonts w:ascii="Arial" w:eastAsia="Arial" w:hAnsi="Arial" w:cs="Arial"/>
        </w:rPr>
        <w:t>ert</w:t>
      </w:r>
      <w:r>
        <w:rPr>
          <w:rFonts w:ascii="Arial" w:eastAsia="Arial" w:hAnsi="Arial" w:cs="Arial"/>
          <w:spacing w:val="-6"/>
        </w:rPr>
        <w:t>y</w:t>
      </w:r>
      <w:r>
        <w:rPr>
          <w:rFonts w:ascii="Arial" w:eastAsia="Arial" w:hAnsi="Arial" w:cs="Arial"/>
        </w:rPr>
        <w:t>) or</w:t>
      </w:r>
      <w:r>
        <w:rPr>
          <w:rFonts w:ascii="Arial" w:eastAsia="Arial" w:hAnsi="Arial" w:cs="Arial"/>
          <w:spacing w:val="7"/>
        </w:rPr>
        <w:t xml:space="preserve"> 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1"/>
        </w:rPr>
        <w:t>O</w:t>
      </w:r>
      <w:r>
        <w:rPr>
          <w:rFonts w:ascii="Arial" w:eastAsia="Arial" w:hAnsi="Arial" w:cs="Arial"/>
        </w:rPr>
        <w:t>RD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</w:rPr>
        <w:t>orm</w:t>
      </w:r>
      <w:r>
        <w:rPr>
          <w:rFonts w:ascii="Arial" w:eastAsia="Arial" w:hAnsi="Arial" w:cs="Arial"/>
          <w:spacing w:val="9"/>
        </w:rPr>
        <w:t xml:space="preserve"> </w:t>
      </w:r>
      <w:r>
        <w:rPr>
          <w:rFonts w:ascii="Arial" w:eastAsia="Arial" w:hAnsi="Arial" w:cs="Arial"/>
        </w:rPr>
        <w:t xml:space="preserve">3 </w:t>
      </w:r>
      <w:r>
        <w:rPr>
          <w:rFonts w:ascii="Arial" w:eastAsia="Arial" w:hAnsi="Arial" w:cs="Arial"/>
          <w:spacing w:val="1"/>
        </w:rPr>
        <w:t>(G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</w:rPr>
        <w:t>eral L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>bili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6"/>
        </w:rPr>
        <w:t>y</w:t>
      </w:r>
      <w:r>
        <w:rPr>
          <w:rFonts w:ascii="Arial" w:eastAsia="Arial" w:hAnsi="Arial" w:cs="Arial"/>
          <w:spacing w:val="1"/>
        </w:rPr>
        <w:t>)</w:t>
      </w:r>
      <w:r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  <w:spacing w:val="20"/>
        </w:rPr>
        <w:t xml:space="preserve"> </w:t>
      </w:r>
      <w:r>
        <w:rPr>
          <w:rFonts w:ascii="Arial" w:eastAsia="Arial" w:hAnsi="Arial" w:cs="Arial"/>
          <w:spacing w:val="-3"/>
        </w:rPr>
        <w:t>Y</w:t>
      </w:r>
      <w:r>
        <w:rPr>
          <w:rFonts w:ascii="Arial" w:eastAsia="Arial" w:hAnsi="Arial" w:cs="Arial"/>
        </w:rPr>
        <w:t>ou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</w:rPr>
        <w:t>u</w:t>
      </w:r>
      <w:r>
        <w:rPr>
          <w:rFonts w:ascii="Arial" w:eastAsia="Arial" w:hAnsi="Arial" w:cs="Arial"/>
          <w:spacing w:val="-1"/>
        </w:rPr>
        <w:t>l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</w:rPr>
        <w:t>u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1"/>
        </w:rPr>
        <w:t>O</w:t>
      </w:r>
      <w:r>
        <w:rPr>
          <w:rFonts w:ascii="Arial" w:eastAsia="Arial" w:hAnsi="Arial" w:cs="Arial"/>
        </w:rPr>
        <w:t xml:space="preserve">RD </w:t>
      </w:r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</w:rPr>
        <w:t>orm as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g</w:t>
      </w:r>
      <w:r>
        <w:rPr>
          <w:rFonts w:ascii="Arial" w:eastAsia="Arial" w:hAnsi="Arial" w:cs="Arial"/>
          <w:spacing w:val="-1"/>
        </w:rPr>
        <w:t>ui</w:t>
      </w:r>
      <w:r>
        <w:rPr>
          <w:rFonts w:ascii="Arial" w:eastAsia="Arial" w:hAnsi="Arial" w:cs="Arial"/>
        </w:rPr>
        <w:t>de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to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1"/>
        </w:rPr>
        <w:t>ll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proper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al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2"/>
        </w:rPr>
        <w:t>f</w:t>
      </w:r>
      <w:r>
        <w:rPr>
          <w:rFonts w:ascii="Arial" w:eastAsia="Arial" w:hAnsi="Arial" w:cs="Arial"/>
        </w:rPr>
        <w:t>or</w:t>
      </w:r>
      <w:r>
        <w:rPr>
          <w:rFonts w:ascii="Arial" w:eastAsia="Arial" w:hAnsi="Arial" w:cs="Arial"/>
          <w:spacing w:val="5"/>
        </w:rPr>
        <w:t>m</w:t>
      </w:r>
      <w:r>
        <w:rPr>
          <w:rFonts w:ascii="Arial" w:eastAsia="Arial" w:hAnsi="Arial" w:cs="Arial"/>
        </w:rPr>
        <w:t>at</w:t>
      </w:r>
      <w:r>
        <w:rPr>
          <w:rFonts w:ascii="Arial" w:eastAsia="Arial" w:hAnsi="Arial" w:cs="Arial"/>
          <w:spacing w:val="-2"/>
        </w:rPr>
        <w:t>i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45"/>
        </w:rPr>
        <w:t xml:space="preserve"> </w:t>
      </w:r>
      <w:r>
        <w:rPr>
          <w:rFonts w:ascii="Arial" w:eastAsia="Arial" w:hAnsi="Arial" w:cs="Arial"/>
          <w:spacing w:val="-4"/>
        </w:rPr>
        <w:t>Y</w:t>
      </w:r>
      <w:r>
        <w:rPr>
          <w:rFonts w:ascii="Arial" w:eastAsia="Arial" w:hAnsi="Arial" w:cs="Arial"/>
        </w:rPr>
        <w:t>ou are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1"/>
        </w:rPr>
        <w:t>u</w:t>
      </w:r>
      <w:r>
        <w:rPr>
          <w:rFonts w:ascii="Arial" w:eastAsia="Arial" w:hAnsi="Arial" w:cs="Arial"/>
          <w:spacing w:val="1"/>
        </w:rPr>
        <w:t>r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</w:rPr>
        <w:t>ed</w:t>
      </w:r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</w:rPr>
        <w:t>to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</w:rPr>
        <w:t>p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ak</w:t>
      </w:r>
      <w:r>
        <w:rPr>
          <w:rFonts w:ascii="Arial" w:eastAsia="Arial" w:hAnsi="Arial" w:cs="Arial"/>
          <w:spacing w:val="-2"/>
        </w:rPr>
        <w:t xml:space="preserve"> w</w:t>
      </w:r>
      <w:r>
        <w:rPr>
          <w:rFonts w:ascii="Arial" w:eastAsia="Arial" w:hAnsi="Arial" w:cs="Arial"/>
          <w:spacing w:val="-1"/>
        </w:rPr>
        <w:t>i</w:t>
      </w:r>
      <w:r>
        <w:rPr>
          <w:rFonts w:ascii="Arial" w:eastAsia="Arial" w:hAnsi="Arial" w:cs="Arial"/>
        </w:rPr>
        <w:t>th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  <w:spacing w:val="-6"/>
        </w:rPr>
        <w:t>y</w:t>
      </w:r>
      <w:r>
        <w:rPr>
          <w:rFonts w:ascii="Arial" w:eastAsia="Arial" w:hAnsi="Arial" w:cs="Arial"/>
        </w:rPr>
        <w:t>o</w:t>
      </w:r>
      <w:r>
        <w:rPr>
          <w:rFonts w:ascii="Arial" w:eastAsia="Arial" w:hAnsi="Arial" w:cs="Arial"/>
          <w:spacing w:val="-1"/>
        </w:rPr>
        <w:t>u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bro</w:t>
      </w:r>
      <w:r>
        <w:rPr>
          <w:rFonts w:ascii="Arial" w:eastAsia="Arial" w:hAnsi="Arial" w:cs="Arial"/>
          <w:spacing w:val="3"/>
        </w:rPr>
        <w:t>k</w:t>
      </w:r>
      <w:r>
        <w:rPr>
          <w:rFonts w:ascii="Arial" w:eastAsia="Arial" w:hAnsi="Arial" w:cs="Arial"/>
        </w:rPr>
        <w:t>er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or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  <w:spacing w:val="3"/>
        </w:rPr>
        <w:t>t</w:t>
      </w:r>
      <w:r>
        <w:rPr>
          <w:rFonts w:ascii="Arial" w:eastAsia="Arial" w:hAnsi="Arial" w:cs="Arial"/>
          <w:sz w:val="22"/>
          <w:szCs w:val="22"/>
        </w:rPr>
        <w:t>.</w:t>
      </w:r>
    </w:p>
    <w:sectPr w:rsidR="00CB3DDF" w:rsidSect="00CB3DDF">
      <w:pgSz w:w="12240" w:h="15840"/>
      <w:pgMar w:top="1240" w:right="1440" w:bottom="280" w:left="980" w:header="0" w:footer="68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3DDF" w:rsidRDefault="00CB3DDF" w:rsidP="00CB3DDF">
      <w:r>
        <w:separator/>
      </w:r>
    </w:p>
  </w:endnote>
  <w:endnote w:type="continuationSeparator" w:id="0">
    <w:p w:rsidR="00CB3DDF" w:rsidRDefault="00CB3DDF" w:rsidP="00CB3D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3DDF" w:rsidRDefault="00CB3DDF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3pt;margin-top:746.8pt;width:66.1pt;height:11.95pt;z-index:-251659264;mso-position-horizontal-relative:page;mso-position-vertical-relative:page" filled="f" stroked="f">
          <v:textbox inset="0,0,0,0">
            <w:txbxContent>
              <w:p w:rsidR="00CB3DDF" w:rsidRDefault="00734ABB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b/>
                  </w:rPr>
                  <w:t>IL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00</w:t>
                </w:r>
                <w:r>
                  <w:rPr>
                    <w:rFonts w:ascii="Arial" w:eastAsia="Arial" w:hAnsi="Arial" w:cs="Arial"/>
                    <w:b/>
                    <w:spacing w:val="-3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17</w:t>
                </w:r>
                <w:r>
                  <w:rPr>
                    <w:rFonts w:ascii="Arial" w:eastAsia="Arial" w:hAnsi="Arial" w:cs="Arial"/>
                    <w:b/>
                    <w:spacing w:val="-3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11</w:t>
                </w:r>
                <w:r>
                  <w:rPr>
                    <w:rFonts w:ascii="Arial" w:eastAsia="Arial" w:hAnsi="Arial" w:cs="Arial"/>
                    <w:b/>
                    <w:spacing w:val="-3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98</w:t>
                </w:r>
              </w:p>
            </w:txbxContent>
          </v:textbox>
          <w10:wrap anchorx="page" anchory="page"/>
        </v:shape>
      </w:pict>
    </w:r>
    <w:r>
      <w:pict>
        <v:shape id="_x0000_s1025" type="#_x0000_t202" style="position:absolute;margin-left:165.2pt;margin-top:746.8pt;width:369.9pt;height:23pt;z-index:-251658240;mso-position-horizontal-relative:page;mso-position-vertical-relative:page" filled="f" stroked="f">
          <v:textbox inset="0,0,0,0">
            <w:txbxContent>
              <w:p w:rsidR="00CB3DDF" w:rsidRDefault="00734ABB">
                <w:pPr>
                  <w:spacing w:line="220" w:lineRule="exact"/>
                  <w:ind w:left="-15" w:right="-15"/>
                  <w:jc w:val="center"/>
                  <w:rPr>
                    <w:rFonts w:ascii="Arial" w:eastAsia="Arial" w:hAnsi="Arial" w:cs="Arial"/>
                  </w:rPr>
                </w:pPr>
                <w:proofErr w:type="gramStart"/>
                <w:r>
                  <w:rPr>
                    <w:rFonts w:ascii="Arial" w:eastAsia="Arial" w:hAnsi="Arial" w:cs="Arial"/>
                  </w:rPr>
                  <w:t>Inc</w:t>
                </w:r>
                <w:r>
                  <w:rPr>
                    <w:rFonts w:ascii="Arial" w:eastAsia="Arial" w:hAnsi="Arial" w:cs="Arial"/>
                    <w:spacing w:val="-1"/>
                  </w:rPr>
                  <w:t>l</w:t>
                </w:r>
                <w:r>
                  <w:rPr>
                    <w:rFonts w:ascii="Arial" w:eastAsia="Arial" w:hAnsi="Arial" w:cs="Arial"/>
                  </w:rPr>
                  <w:t>u</w:t>
                </w:r>
                <w:r>
                  <w:rPr>
                    <w:rFonts w:ascii="Arial" w:eastAsia="Arial" w:hAnsi="Arial" w:cs="Arial"/>
                    <w:spacing w:val="-1"/>
                  </w:rPr>
                  <w:t>d</w:t>
                </w:r>
                <w:r>
                  <w:rPr>
                    <w:rFonts w:ascii="Arial" w:eastAsia="Arial" w:hAnsi="Arial" w:cs="Arial"/>
                  </w:rPr>
                  <w:t>es</w:t>
                </w:r>
                <w:r>
                  <w:rPr>
                    <w:rFonts w:ascii="Arial" w:eastAsia="Arial" w:hAnsi="Arial" w:cs="Arial"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spacing w:val="1"/>
                  </w:rPr>
                  <w:t>c</w:t>
                </w:r>
                <w:r>
                  <w:rPr>
                    <w:rFonts w:ascii="Arial" w:eastAsia="Arial" w:hAnsi="Arial" w:cs="Arial"/>
                  </w:rPr>
                  <w:t>o</w:t>
                </w:r>
                <w:r>
                  <w:rPr>
                    <w:rFonts w:ascii="Arial" w:eastAsia="Arial" w:hAnsi="Arial" w:cs="Arial"/>
                    <w:spacing w:val="-1"/>
                  </w:rPr>
                  <w:t>p</w:t>
                </w:r>
                <w:r>
                  <w:rPr>
                    <w:rFonts w:ascii="Arial" w:eastAsia="Arial" w:hAnsi="Arial" w:cs="Arial"/>
                    <w:spacing w:val="-6"/>
                  </w:rPr>
                  <w:t>y</w:t>
                </w:r>
                <w:r>
                  <w:rPr>
                    <w:rFonts w:ascii="Arial" w:eastAsia="Arial" w:hAnsi="Arial" w:cs="Arial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</w:rPr>
                  <w:t>g</w:t>
                </w:r>
                <w:r>
                  <w:rPr>
                    <w:rFonts w:ascii="Arial" w:eastAsia="Arial" w:hAnsi="Arial" w:cs="Arial"/>
                    <w:spacing w:val="-1"/>
                  </w:rPr>
                  <w:t>h</w:t>
                </w:r>
                <w:r>
                  <w:rPr>
                    <w:rFonts w:ascii="Arial" w:eastAsia="Arial" w:hAnsi="Arial" w:cs="Arial"/>
                  </w:rPr>
                  <w:t>ted</w:t>
                </w:r>
                <w:r>
                  <w:rPr>
                    <w:rFonts w:ascii="Arial" w:eastAsia="Arial" w:hAnsi="Arial" w:cs="Arial"/>
                    <w:spacing w:val="-11"/>
                  </w:rPr>
                  <w:t xml:space="preserve"> </w:t>
                </w:r>
                <w:r>
                  <w:rPr>
                    <w:rFonts w:ascii="Arial" w:eastAsia="Arial" w:hAnsi="Arial" w:cs="Arial"/>
                    <w:spacing w:val="4"/>
                  </w:rPr>
                  <w:t>m</w:t>
                </w:r>
                <w:r>
                  <w:rPr>
                    <w:rFonts w:ascii="Arial" w:eastAsia="Arial" w:hAnsi="Arial" w:cs="Arial"/>
                  </w:rPr>
                  <w:t>at</w:t>
                </w:r>
                <w:r>
                  <w:rPr>
                    <w:rFonts w:ascii="Arial" w:eastAsia="Arial" w:hAnsi="Arial" w:cs="Arial"/>
                    <w:spacing w:val="-1"/>
                  </w:rPr>
                  <w:t>e</w:t>
                </w:r>
                <w:r>
                  <w:rPr>
                    <w:rFonts w:ascii="Arial" w:eastAsia="Arial" w:hAnsi="Arial" w:cs="Arial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</w:rPr>
                  <w:t>al</w:t>
                </w:r>
                <w:r>
                  <w:rPr>
                    <w:rFonts w:ascii="Arial" w:eastAsia="Arial" w:hAnsi="Arial" w:cs="Arial"/>
                    <w:spacing w:val="-8"/>
                  </w:rPr>
                  <w:t xml:space="preserve"> </w:t>
                </w:r>
                <w:r>
                  <w:rPr>
                    <w:rFonts w:ascii="Arial" w:eastAsia="Arial" w:hAnsi="Arial" w:cs="Arial"/>
                  </w:rPr>
                  <w:t>of</w:t>
                </w:r>
                <w:r>
                  <w:rPr>
                    <w:rFonts w:ascii="Arial" w:eastAsia="Arial" w:hAnsi="Arial" w:cs="Arial"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</w:rPr>
                  <w:t>I</w:t>
                </w:r>
                <w:r>
                  <w:rPr>
                    <w:rFonts w:ascii="Arial" w:eastAsia="Arial" w:hAnsi="Arial" w:cs="Arial"/>
                    <w:spacing w:val="-1"/>
                  </w:rPr>
                  <w:t>n</w:t>
                </w:r>
                <w:r>
                  <w:rPr>
                    <w:rFonts w:ascii="Arial" w:eastAsia="Arial" w:hAnsi="Arial" w:cs="Arial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</w:rPr>
                  <w:t>uran</w:t>
                </w:r>
                <w:r>
                  <w:rPr>
                    <w:rFonts w:ascii="Arial" w:eastAsia="Arial" w:hAnsi="Arial" w:cs="Arial"/>
                    <w:spacing w:val="1"/>
                  </w:rPr>
                  <w:t>c</w:t>
                </w:r>
                <w:r>
                  <w:rPr>
                    <w:rFonts w:ascii="Arial" w:eastAsia="Arial" w:hAnsi="Arial" w:cs="Arial"/>
                  </w:rPr>
                  <w:t>e</w:t>
                </w:r>
                <w:r>
                  <w:rPr>
                    <w:rFonts w:ascii="Arial" w:eastAsia="Arial" w:hAnsi="Arial" w:cs="Arial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spacing w:val="-1"/>
                  </w:rPr>
                  <w:t>S</w:t>
                </w:r>
                <w:r>
                  <w:rPr>
                    <w:rFonts w:ascii="Arial" w:eastAsia="Arial" w:hAnsi="Arial" w:cs="Arial"/>
                  </w:rPr>
                  <w:t>er</w:t>
                </w:r>
                <w:r>
                  <w:rPr>
                    <w:rFonts w:ascii="Arial" w:eastAsia="Arial" w:hAnsi="Arial" w:cs="Arial"/>
                    <w:spacing w:val="-1"/>
                  </w:rPr>
                  <w:t>vi</w:t>
                </w:r>
                <w:r>
                  <w:rPr>
                    <w:rFonts w:ascii="Arial" w:eastAsia="Arial" w:hAnsi="Arial" w:cs="Arial"/>
                    <w:spacing w:val="1"/>
                  </w:rPr>
                  <w:t>c</w:t>
                </w:r>
                <w:r>
                  <w:rPr>
                    <w:rFonts w:ascii="Arial" w:eastAsia="Arial" w:hAnsi="Arial" w:cs="Arial"/>
                  </w:rPr>
                  <w:t>es</w:t>
                </w:r>
                <w:r>
                  <w:rPr>
                    <w:rFonts w:ascii="Arial" w:eastAsia="Arial" w:hAnsi="Arial" w:cs="Arial"/>
                    <w:spacing w:val="-7"/>
                  </w:rPr>
                  <w:t xml:space="preserve"> </w:t>
                </w:r>
                <w:r>
                  <w:rPr>
                    <w:rFonts w:ascii="Arial" w:eastAsia="Arial" w:hAnsi="Arial" w:cs="Arial"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spacing w:val="2"/>
                  </w:rPr>
                  <w:t>ff</w:t>
                </w:r>
                <w:r>
                  <w:rPr>
                    <w:rFonts w:ascii="Arial" w:eastAsia="Arial" w:hAnsi="Arial" w:cs="Arial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spacing w:val="1"/>
                  </w:rPr>
                  <w:t>c</w:t>
                </w:r>
                <w:r>
                  <w:rPr>
                    <w:rFonts w:ascii="Arial" w:eastAsia="Arial" w:hAnsi="Arial" w:cs="Arial"/>
                  </w:rPr>
                  <w:t>e,</w:t>
                </w:r>
                <w:r>
                  <w:rPr>
                    <w:rFonts w:ascii="Arial" w:eastAsia="Arial" w:hAnsi="Arial" w:cs="Arial"/>
                    <w:spacing w:val="-7"/>
                  </w:rPr>
                  <w:t xml:space="preserve"> </w:t>
                </w:r>
                <w:r>
                  <w:rPr>
                    <w:rFonts w:ascii="Arial" w:eastAsia="Arial" w:hAnsi="Arial" w:cs="Arial"/>
                  </w:rPr>
                  <w:t>Inc.,</w:t>
                </w:r>
                <w:r>
                  <w:rPr>
                    <w:rFonts w:ascii="Arial" w:eastAsia="Arial" w:hAnsi="Arial" w:cs="Arial"/>
                    <w:spacing w:val="-4"/>
                  </w:rPr>
                  <w:t xml:space="preserve"> </w:t>
                </w:r>
                <w:r>
                  <w:rPr>
                    <w:rFonts w:ascii="Arial" w:eastAsia="Arial" w:hAnsi="Arial" w:cs="Arial"/>
                    <w:spacing w:val="-3"/>
                  </w:rPr>
                  <w:t>w</w:t>
                </w:r>
                <w:r>
                  <w:rPr>
                    <w:rFonts w:ascii="Arial" w:eastAsia="Arial" w:hAnsi="Arial" w:cs="Arial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</w:rPr>
                  <w:t>th</w:t>
                </w:r>
                <w:r>
                  <w:rPr>
                    <w:rFonts w:ascii="Arial" w:eastAsia="Arial" w:hAnsi="Arial" w:cs="Arial"/>
                    <w:spacing w:val="-5"/>
                  </w:rPr>
                  <w:t xml:space="preserve"> </w:t>
                </w:r>
                <w:r>
                  <w:rPr>
                    <w:rFonts w:ascii="Arial" w:eastAsia="Arial" w:hAnsi="Arial" w:cs="Arial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</w:rPr>
                  <w:t>ts</w:t>
                </w:r>
                <w:r>
                  <w:rPr>
                    <w:rFonts w:ascii="Arial" w:eastAsia="Arial" w:hAnsi="Arial" w:cs="Arial"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w w:val="99"/>
                  </w:rPr>
                  <w:t>p</w:t>
                </w:r>
                <w:r>
                  <w:rPr>
                    <w:rFonts w:ascii="Arial" w:eastAsia="Arial" w:hAnsi="Arial" w:cs="Arial"/>
                    <w:spacing w:val="-1"/>
                    <w:w w:val="99"/>
                  </w:rPr>
                  <w:t>e</w:t>
                </w:r>
                <w:r>
                  <w:rPr>
                    <w:rFonts w:ascii="Arial" w:eastAsia="Arial" w:hAnsi="Arial" w:cs="Arial"/>
                    <w:spacing w:val="1"/>
                    <w:w w:val="99"/>
                  </w:rPr>
                  <w:t>r</w:t>
                </w:r>
                <w:r>
                  <w:rPr>
                    <w:rFonts w:ascii="Arial" w:eastAsia="Arial" w:hAnsi="Arial" w:cs="Arial"/>
                    <w:spacing w:val="4"/>
                    <w:w w:val="99"/>
                  </w:rPr>
                  <w:t>m</w:t>
                </w:r>
                <w:r>
                  <w:rPr>
                    <w:rFonts w:ascii="Arial" w:eastAsia="Arial" w:hAnsi="Arial" w:cs="Arial"/>
                    <w:spacing w:val="-1"/>
                    <w:w w:val="99"/>
                  </w:rPr>
                  <w:t>i</w:t>
                </w:r>
                <w:r>
                  <w:rPr>
                    <w:rFonts w:ascii="Arial" w:eastAsia="Arial" w:hAnsi="Arial" w:cs="Arial"/>
                    <w:spacing w:val="1"/>
                    <w:w w:val="99"/>
                  </w:rPr>
                  <w:t>ss</w:t>
                </w:r>
                <w:r>
                  <w:rPr>
                    <w:rFonts w:ascii="Arial" w:eastAsia="Arial" w:hAnsi="Arial" w:cs="Arial"/>
                    <w:spacing w:val="-1"/>
                    <w:w w:val="99"/>
                  </w:rPr>
                  <w:t>i</w:t>
                </w:r>
                <w:r>
                  <w:rPr>
                    <w:rFonts w:ascii="Arial" w:eastAsia="Arial" w:hAnsi="Arial" w:cs="Arial"/>
                    <w:w w:val="99"/>
                  </w:rPr>
                  <w:t>o</w:t>
                </w:r>
                <w:r>
                  <w:rPr>
                    <w:rFonts w:ascii="Arial" w:eastAsia="Arial" w:hAnsi="Arial" w:cs="Arial"/>
                    <w:spacing w:val="-1"/>
                    <w:w w:val="99"/>
                  </w:rPr>
                  <w:t>n</w:t>
                </w:r>
                <w:r>
                  <w:rPr>
                    <w:rFonts w:ascii="Arial" w:eastAsia="Arial" w:hAnsi="Arial" w:cs="Arial"/>
                    <w:w w:val="99"/>
                  </w:rPr>
                  <w:t>.</w:t>
                </w:r>
                <w:proofErr w:type="gramEnd"/>
              </w:p>
              <w:p w:rsidR="00CB3DDF" w:rsidRDefault="00734ABB">
                <w:pPr>
                  <w:spacing w:line="220" w:lineRule="exact"/>
                  <w:ind w:left="1505" w:right="1554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Cop</w:t>
                </w:r>
                <w:r>
                  <w:rPr>
                    <w:rFonts w:ascii="Arial" w:eastAsia="Arial" w:hAnsi="Arial" w:cs="Arial"/>
                    <w:spacing w:val="-7"/>
                  </w:rPr>
                  <w:t>y</w:t>
                </w:r>
                <w:r>
                  <w:rPr>
                    <w:rFonts w:ascii="Arial" w:eastAsia="Arial" w:hAnsi="Arial" w:cs="Arial"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</w:rPr>
                  <w:t>g</w:t>
                </w:r>
                <w:r>
                  <w:rPr>
                    <w:rFonts w:ascii="Arial" w:eastAsia="Arial" w:hAnsi="Arial" w:cs="Arial"/>
                    <w:spacing w:val="-1"/>
                  </w:rPr>
                  <w:t>h</w:t>
                </w:r>
                <w:r>
                  <w:rPr>
                    <w:rFonts w:ascii="Arial" w:eastAsia="Arial" w:hAnsi="Arial" w:cs="Arial"/>
                  </w:rPr>
                  <w:t>t,</w:t>
                </w:r>
                <w:r>
                  <w:rPr>
                    <w:rFonts w:ascii="Arial" w:eastAsia="Arial" w:hAnsi="Arial" w:cs="Arial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</w:rPr>
                  <w:t>n</w:t>
                </w:r>
                <w:r>
                  <w:rPr>
                    <w:rFonts w:ascii="Arial" w:eastAsia="Arial" w:hAnsi="Arial" w:cs="Arial"/>
                    <w:spacing w:val="1"/>
                  </w:rPr>
                  <w:t>s</w:t>
                </w:r>
                <w:r>
                  <w:rPr>
                    <w:rFonts w:ascii="Arial" w:eastAsia="Arial" w:hAnsi="Arial" w:cs="Arial"/>
                  </w:rPr>
                  <w:t>uran</w:t>
                </w:r>
                <w:r>
                  <w:rPr>
                    <w:rFonts w:ascii="Arial" w:eastAsia="Arial" w:hAnsi="Arial" w:cs="Arial"/>
                    <w:spacing w:val="1"/>
                  </w:rPr>
                  <w:t>c</w:t>
                </w:r>
                <w:r>
                  <w:rPr>
                    <w:rFonts w:ascii="Arial" w:eastAsia="Arial" w:hAnsi="Arial" w:cs="Arial"/>
                  </w:rPr>
                  <w:t>e</w:t>
                </w:r>
                <w:r>
                  <w:rPr>
                    <w:rFonts w:ascii="Arial" w:eastAsia="Arial" w:hAnsi="Arial" w:cs="Arial"/>
                    <w:spacing w:val="-9"/>
                  </w:rPr>
                  <w:t xml:space="preserve"> </w:t>
                </w:r>
                <w:r>
                  <w:rPr>
                    <w:rFonts w:ascii="Arial" w:eastAsia="Arial" w:hAnsi="Arial" w:cs="Arial"/>
                    <w:spacing w:val="-1"/>
                  </w:rPr>
                  <w:t>S</w:t>
                </w:r>
                <w:r>
                  <w:rPr>
                    <w:rFonts w:ascii="Arial" w:eastAsia="Arial" w:hAnsi="Arial" w:cs="Arial"/>
                  </w:rPr>
                  <w:t>er</w:t>
                </w:r>
                <w:r>
                  <w:rPr>
                    <w:rFonts w:ascii="Arial" w:eastAsia="Arial" w:hAnsi="Arial" w:cs="Arial"/>
                    <w:spacing w:val="-1"/>
                  </w:rPr>
                  <w:t>vi</w:t>
                </w:r>
                <w:r>
                  <w:rPr>
                    <w:rFonts w:ascii="Arial" w:eastAsia="Arial" w:hAnsi="Arial" w:cs="Arial"/>
                    <w:spacing w:val="1"/>
                  </w:rPr>
                  <w:t>c</w:t>
                </w:r>
                <w:r>
                  <w:rPr>
                    <w:rFonts w:ascii="Arial" w:eastAsia="Arial" w:hAnsi="Arial" w:cs="Arial"/>
                  </w:rPr>
                  <w:t>es</w:t>
                </w:r>
                <w:r>
                  <w:rPr>
                    <w:rFonts w:ascii="Arial" w:eastAsia="Arial" w:hAnsi="Arial" w:cs="Arial"/>
                    <w:spacing w:val="-7"/>
                  </w:rPr>
                  <w:t xml:space="preserve"> </w:t>
                </w:r>
                <w:r>
                  <w:rPr>
                    <w:rFonts w:ascii="Arial" w:eastAsia="Arial" w:hAnsi="Arial" w:cs="Arial"/>
                    <w:spacing w:val="2"/>
                  </w:rPr>
                  <w:t>Off</w:t>
                </w:r>
                <w:r>
                  <w:rPr>
                    <w:rFonts w:ascii="Arial" w:eastAsia="Arial" w:hAnsi="Arial" w:cs="Arial"/>
                    <w:spacing w:val="-1"/>
                  </w:rPr>
                  <w:t>i</w:t>
                </w:r>
                <w:r>
                  <w:rPr>
                    <w:rFonts w:ascii="Arial" w:eastAsia="Arial" w:hAnsi="Arial" w:cs="Arial"/>
                    <w:spacing w:val="1"/>
                  </w:rPr>
                  <w:t>c</w:t>
                </w:r>
                <w:r>
                  <w:rPr>
                    <w:rFonts w:ascii="Arial" w:eastAsia="Arial" w:hAnsi="Arial" w:cs="Arial"/>
                  </w:rPr>
                  <w:t>e,</w:t>
                </w:r>
                <w:r>
                  <w:rPr>
                    <w:rFonts w:ascii="Arial" w:eastAsia="Arial" w:hAnsi="Arial" w:cs="Arial"/>
                    <w:spacing w:val="-7"/>
                  </w:rPr>
                  <w:t xml:space="preserve"> </w:t>
                </w:r>
                <w:r>
                  <w:rPr>
                    <w:rFonts w:ascii="Arial" w:eastAsia="Arial" w:hAnsi="Arial" w:cs="Arial"/>
                  </w:rPr>
                  <w:t>Inc.,</w:t>
                </w:r>
                <w:r>
                  <w:rPr>
                    <w:rFonts w:ascii="Arial" w:eastAsia="Arial" w:hAnsi="Arial" w:cs="Arial"/>
                    <w:spacing w:val="52"/>
                  </w:rPr>
                  <w:t xml:space="preserve"> </w:t>
                </w:r>
                <w:r>
                  <w:rPr>
                    <w:rFonts w:ascii="Arial" w:eastAsia="Arial" w:hAnsi="Arial" w:cs="Arial"/>
                    <w:w w:val="99"/>
                  </w:rPr>
                  <w:t>1998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3DDF" w:rsidRDefault="00CB3DDF" w:rsidP="00CB3DDF">
      <w:r>
        <w:separator/>
      </w:r>
    </w:p>
  </w:footnote>
  <w:footnote w:type="continuationSeparator" w:id="0">
    <w:p w:rsidR="00CB3DDF" w:rsidRDefault="00CB3DDF" w:rsidP="00CB3DD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DE2512"/>
    <w:multiLevelType w:val="multilevel"/>
    <w:tmpl w:val="B79A341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CB3DDF"/>
    <w:rsid w:val="00734ABB"/>
    <w:rsid w:val="00CB3D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Hudsonclaims300@hudsoninsgroup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678</Words>
  <Characters>3866</Characters>
  <Application>Microsoft Office Word</Application>
  <DocSecurity>0</DocSecurity>
  <Lines>32</Lines>
  <Paragraphs>9</Paragraphs>
  <ScaleCrop>false</ScaleCrop>
  <Company>OdysseyRe</Company>
  <LinksUpToDate>false</LinksUpToDate>
  <CharactersWithSpaces>4535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Sail, Shilpa (New York)</dc:creator>
  <cp:lastModifiedBy>ssail</cp:lastModifiedBy>
  <cp:revision>1</cp:revision>
  <dcterms:created xsi:type="dcterms:W3CDTF">2014-02-06T16:18:00Z</dcterms:created>
  <dcterms:modified xsi:type="dcterms:W3CDTF">2014-02-06T16:18:00Z</dcterms:modified>
</cp:coreProperties>
</file>