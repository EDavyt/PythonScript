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BD097" w14:textId="77777777" w:rsidR="006A0C85" w:rsidRDefault="00A03CEA">
      <w:pPr>
        <w:spacing w:before="61" w:line="320" w:lineRule="exact"/>
        <w:ind w:left="4284" w:right="3202" w:hanging="1133"/>
        <w:rPr>
          <w:sz w:val="28"/>
          <w:szCs w:val="28"/>
        </w:rPr>
      </w:pP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UD</w:t>
      </w:r>
      <w:r>
        <w:rPr>
          <w:b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O</w:t>
      </w:r>
      <w:r>
        <w:rPr>
          <w:b/>
          <w:sz w:val="28"/>
          <w:szCs w:val="28"/>
        </w:rPr>
        <w:t>N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-2"/>
          <w:sz w:val="28"/>
          <w:szCs w:val="28"/>
        </w:rPr>
        <w:t>S</w:t>
      </w:r>
      <w:r>
        <w:rPr>
          <w:b/>
          <w:spacing w:val="-3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C</w:t>
      </w:r>
      <w:r>
        <w:rPr>
          <w:b/>
          <w:sz w:val="28"/>
          <w:szCs w:val="28"/>
        </w:rPr>
        <w:t>E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R</w:t>
      </w:r>
      <w:r>
        <w:rPr>
          <w:b/>
          <w:spacing w:val="-2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P </w:t>
      </w:r>
      <w:r>
        <w:rPr>
          <w:b/>
          <w:spacing w:val="2"/>
          <w:sz w:val="28"/>
          <w:szCs w:val="28"/>
        </w:rPr>
        <w:t>P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va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 xml:space="preserve"> N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14:paraId="5D1DDA70" w14:textId="77777777" w:rsidR="006A0C85" w:rsidRDefault="006A0C85">
      <w:pPr>
        <w:spacing w:line="200" w:lineRule="exact"/>
      </w:pPr>
    </w:p>
    <w:p w14:paraId="5D51F39F" w14:textId="77777777" w:rsidR="006A0C85" w:rsidRDefault="006A0C85">
      <w:pPr>
        <w:spacing w:before="14" w:line="280" w:lineRule="exact"/>
        <w:rPr>
          <w:sz w:val="28"/>
          <w:szCs w:val="28"/>
        </w:rPr>
      </w:pPr>
    </w:p>
    <w:p w14:paraId="2BFC120D" w14:textId="77777777" w:rsidR="006A0C85" w:rsidRDefault="00A03CEA">
      <w:pPr>
        <w:spacing w:before="29"/>
        <w:ind w:left="120" w:right="8399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s:</w:t>
      </w:r>
    </w:p>
    <w:p w14:paraId="004D36CC" w14:textId="77777777" w:rsidR="006A0C85" w:rsidRDefault="006A0C85">
      <w:pPr>
        <w:spacing w:before="14" w:line="260" w:lineRule="exact"/>
        <w:rPr>
          <w:sz w:val="26"/>
          <w:szCs w:val="26"/>
        </w:rPr>
      </w:pPr>
    </w:p>
    <w:p w14:paraId="2D3BDAD2" w14:textId="77777777" w:rsidR="006A0C85" w:rsidRDefault="00A03CEA">
      <w:pPr>
        <w:ind w:left="120" w:right="74"/>
        <w:jc w:val="both"/>
        <w:rPr>
          <w:sz w:val="24"/>
          <w:szCs w:val="24"/>
        </w:rPr>
      </w:pPr>
      <w:r>
        <w:rPr>
          <w:sz w:val="24"/>
          <w:szCs w:val="24"/>
        </w:rPr>
        <w:t>You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-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out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our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 xml:space="preserve">our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pacing w:val="3"/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li</w:t>
      </w:r>
      <w:r>
        <w:rPr>
          <w:spacing w:val="7"/>
          <w:sz w:val="24"/>
          <w:szCs w:val="24"/>
        </w:rPr>
        <w:t>c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 xml:space="preserve">. 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1"/>
          <w:sz w:val="24"/>
          <w:szCs w:val="24"/>
        </w:rPr>
        <w:t>it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ost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 xml:space="preserve">know. </w:t>
      </w:r>
      <w:r>
        <w:rPr>
          <w:spacing w:val="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 xml:space="preserve">hone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6C46724B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659BA4D3" w14:textId="77777777" w:rsidR="006A0C85" w:rsidRDefault="00A03CEA">
      <w:pPr>
        <w:ind w:left="120" w:right="69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so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pacing w:val="-10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2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sou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s,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our</w:t>
      </w:r>
      <w:r>
        <w:rPr>
          <w:spacing w:val="-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ti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Hudson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af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s;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8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 xml:space="preserve">we </w:t>
      </w:r>
      <w:r>
        <w:rPr>
          <w:spacing w:val="-1"/>
          <w:sz w:val="24"/>
          <w:szCs w:val="24"/>
        </w:rPr>
        <w:t>rece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ve 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 xml:space="preserve">om 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3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3"/>
          <w:sz w:val="24"/>
          <w:szCs w:val="24"/>
        </w:rPr>
        <w:t>po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 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s;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nd,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 xml:space="preserve">on 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of  </w:t>
      </w:r>
      <w:r>
        <w:rPr>
          <w:spacing w:val="1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r 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2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3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sons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ov</w:t>
      </w:r>
      <w:r>
        <w:rPr>
          <w:spacing w:val="-1"/>
          <w:sz w:val="24"/>
          <w:szCs w:val="24"/>
        </w:rPr>
        <w:t>er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und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or who</w:t>
      </w:r>
      <w:r>
        <w:rPr>
          <w:spacing w:val="-9"/>
          <w:sz w:val="24"/>
          <w:szCs w:val="24"/>
        </w:rPr>
        <w:t xml:space="preserve"> y</w:t>
      </w:r>
      <w:r>
        <w:rPr>
          <w:sz w:val="24"/>
          <w:szCs w:val="24"/>
        </w:rPr>
        <w:t>ou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-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ov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F0F1CFA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21D772FF" w14:textId="77777777" w:rsidR="006A0C85" w:rsidRDefault="00A03CEA">
      <w:pPr>
        <w:ind w:left="120" w:right="460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3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7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li</w:t>
      </w:r>
      <w:r>
        <w:rPr>
          <w:spacing w:val="2"/>
          <w:sz w:val="24"/>
          <w:szCs w:val="24"/>
        </w:rPr>
        <w:t>c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s:</w:t>
      </w:r>
    </w:p>
    <w:p w14:paraId="616361BF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3CA9D6AC" w14:textId="77777777" w:rsidR="006A0C85" w:rsidRDefault="00A03CEA">
      <w:pPr>
        <w:ind w:left="840" w:right="210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pos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ss,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’</w:t>
      </w:r>
      <w:r>
        <w:rPr>
          <w:sz w:val="24"/>
          <w:szCs w:val="24"/>
        </w:rPr>
        <w:t>s</w:t>
      </w:r>
      <w:r>
        <w:rPr>
          <w:spacing w:val="4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nse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4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er’</w:t>
      </w:r>
      <w:r>
        <w:rPr>
          <w:sz w:val="24"/>
          <w:szCs w:val="24"/>
        </w:rPr>
        <w:t>s</w:t>
      </w:r>
      <w:r>
        <w:rPr>
          <w:spacing w:val="4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nse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phone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s</w:t>
      </w:r>
    </w:p>
    <w:p w14:paraId="5A9D48BE" w14:textId="77777777" w:rsidR="006A0C85" w:rsidRDefault="00A03CEA">
      <w:pPr>
        <w:ind w:left="840" w:right="226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unt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car</w:t>
      </w:r>
      <w:r>
        <w:rPr>
          <w:sz w:val="24"/>
          <w:szCs w:val="24"/>
        </w:rPr>
        <w:t>d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car</w:t>
      </w:r>
      <w:r>
        <w:rPr>
          <w:sz w:val="24"/>
          <w:szCs w:val="24"/>
        </w:rPr>
        <w:t>d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</w:p>
    <w:p w14:paraId="5EFC8D12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19BCC289" w14:textId="77777777" w:rsidR="006A0C85" w:rsidRDefault="00A03CEA">
      <w:pPr>
        <w:ind w:left="120" w:right="88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4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e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3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2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0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gramEnd"/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er</w:t>
      </w:r>
      <w:r>
        <w:rPr>
          <w:spacing w:val="10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7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.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7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bout </w:t>
      </w:r>
      <w:r>
        <w:rPr>
          <w:spacing w:val="-12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n</w:t>
      </w:r>
      <w:r>
        <w:rPr>
          <w:spacing w:val="-1"/>
          <w:w w:val="99"/>
          <w:sz w:val="24"/>
          <w:szCs w:val="24"/>
        </w:rPr>
        <w:t>e</w:t>
      </w:r>
      <w:r>
        <w:rPr>
          <w:spacing w:val="-3"/>
          <w:w w:val="99"/>
          <w:sz w:val="24"/>
          <w:szCs w:val="24"/>
        </w:rPr>
        <w:t>c</w:t>
      </w:r>
      <w:r>
        <w:rPr>
          <w:spacing w:val="-1"/>
          <w:w w:val="99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s</w:t>
      </w:r>
      <w:r>
        <w:rPr>
          <w:spacing w:val="-1"/>
          <w:w w:val="99"/>
          <w:sz w:val="24"/>
          <w:szCs w:val="24"/>
        </w:rPr>
        <w:t>ar</w:t>
      </w:r>
      <w:r>
        <w:rPr>
          <w:spacing w:val="1"/>
          <w:w w:val="99"/>
          <w:sz w:val="24"/>
          <w:szCs w:val="24"/>
        </w:rPr>
        <w:t>i</w:t>
      </w:r>
      <w:r>
        <w:rPr>
          <w:spacing w:val="5"/>
          <w:w w:val="99"/>
          <w:sz w:val="24"/>
          <w:szCs w:val="24"/>
        </w:rPr>
        <w:t>l</w:t>
      </w:r>
      <w:r>
        <w:rPr>
          <w:w w:val="99"/>
          <w:sz w:val="24"/>
          <w:szCs w:val="24"/>
        </w:rPr>
        <w:t>y</w:t>
      </w:r>
      <w:r>
        <w:rPr>
          <w:spacing w:val="-17"/>
          <w:w w:val="9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limit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:</w:t>
      </w:r>
    </w:p>
    <w:p w14:paraId="797FB0D2" w14:textId="77777777" w:rsidR="006A0C85" w:rsidRDefault="006A0C85">
      <w:pPr>
        <w:spacing w:before="3" w:line="100" w:lineRule="exact"/>
        <w:rPr>
          <w:sz w:val="10"/>
          <w:szCs w:val="10"/>
        </w:rPr>
      </w:pPr>
    </w:p>
    <w:p w14:paraId="32AF6B31" w14:textId="77777777" w:rsidR="006A0C85" w:rsidRDefault="006A0C85">
      <w:pPr>
        <w:spacing w:line="200" w:lineRule="exact"/>
      </w:pPr>
    </w:p>
    <w:p w14:paraId="0EAFF6DE" w14:textId="77777777" w:rsidR="006A0C85" w:rsidRDefault="00A03CEA">
      <w:pPr>
        <w:tabs>
          <w:tab w:val="left" w:pos="1540"/>
        </w:tabs>
        <w:spacing w:line="260" w:lineRule="exact"/>
        <w:ind w:left="1565" w:right="74" w:hanging="360"/>
        <w:jc w:val="both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pacing w:val="-238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8"/>
          <w:sz w:val="24"/>
          <w:szCs w:val="24"/>
        </w:rPr>
        <w:t>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s,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pos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d</w:t>
      </w:r>
      <w:r>
        <w:rPr>
          <w:spacing w:val="-3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ss,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que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n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e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ount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er’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nse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imil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2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s.</w:t>
      </w:r>
    </w:p>
    <w:p w14:paraId="0F9E61BE" w14:textId="77777777" w:rsidR="006A0C85" w:rsidRDefault="00A03CEA">
      <w:pPr>
        <w:tabs>
          <w:tab w:val="left" w:pos="1540"/>
        </w:tabs>
        <w:spacing w:before="16" w:line="260" w:lineRule="exact"/>
        <w:ind w:left="1565" w:right="70" w:hanging="360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pacing w:val="-238"/>
          <w:sz w:val="24"/>
          <w:szCs w:val="24"/>
        </w:rPr>
        <w:t xml:space="preserve"> </w:t>
      </w:r>
      <w:r>
        <w:rPr>
          <w:sz w:val="24"/>
          <w:szCs w:val="24"/>
        </w:rPr>
        <w:tab/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3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3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o,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sso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proofErr w:type="gramStart"/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 xml:space="preserve">h,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proofErr w:type="gramEnd"/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5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3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4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limit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o,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,</w:t>
      </w:r>
    </w:p>
    <w:p w14:paraId="4A186740" w14:textId="77777777" w:rsidR="006A0C85" w:rsidRDefault="00A03CEA">
      <w:pPr>
        <w:spacing w:line="240" w:lineRule="exact"/>
        <w:ind w:left="1565" w:right="75"/>
        <w:jc w:val="both"/>
        <w:rPr>
          <w:sz w:val="24"/>
          <w:szCs w:val="24"/>
        </w:rPr>
      </w:pP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pacing w:val="8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h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arac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ss,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pho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</w:p>
    <w:p w14:paraId="253DE90E" w14:textId="77777777" w:rsidR="006A0C85" w:rsidRDefault="00A03CEA">
      <w:pPr>
        <w:spacing w:before="1" w:line="260" w:lineRule="exact"/>
        <w:ind w:left="1565" w:right="70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’</w:t>
      </w:r>
      <w:r>
        <w:rPr>
          <w:sz w:val="24"/>
          <w:szCs w:val="24"/>
        </w:rPr>
        <w:t>s</w:t>
      </w:r>
      <w:r>
        <w:rPr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nse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car</w:t>
      </w:r>
      <w:r>
        <w:rPr>
          <w:sz w:val="24"/>
          <w:szCs w:val="24"/>
        </w:rPr>
        <w:t>d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,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er’</w:t>
      </w:r>
      <w:r>
        <w:rPr>
          <w:sz w:val="24"/>
          <w:szCs w:val="24"/>
        </w:rPr>
        <w:t>s</w:t>
      </w:r>
      <w:r>
        <w:rPr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nse </w:t>
      </w:r>
      <w:proofErr w:type="gramStart"/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 po</w:t>
      </w:r>
      <w:r>
        <w:rPr>
          <w:spacing w:val="1"/>
          <w:sz w:val="24"/>
          <w:szCs w:val="24"/>
        </w:rPr>
        <w:t>li</w:t>
      </w:r>
      <w:r>
        <w:rPr>
          <w:spacing w:val="9"/>
          <w:sz w:val="24"/>
          <w:szCs w:val="24"/>
        </w:rPr>
        <w:t>c</w:t>
      </w:r>
      <w:r>
        <w:rPr>
          <w:sz w:val="24"/>
          <w:szCs w:val="24"/>
        </w:rPr>
        <w:t xml:space="preserve">y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,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on,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2"/>
          <w:sz w:val="24"/>
          <w:szCs w:val="24"/>
        </w:rPr>
        <w:t>y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y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 xml:space="preserve">,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nk </w:t>
      </w:r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 xml:space="preserve">ount </w:t>
      </w:r>
      <w:r>
        <w:rPr>
          <w:spacing w:val="4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, 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car</w:t>
      </w:r>
      <w:r>
        <w:rPr>
          <w:sz w:val="24"/>
          <w:szCs w:val="24"/>
        </w:rPr>
        <w:t xml:space="preserve">d 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, 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5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 xml:space="preserve">d 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,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n</w:t>
      </w:r>
      <w:r>
        <w:rPr>
          <w:sz w:val="24"/>
          <w:szCs w:val="24"/>
        </w:rPr>
        <w:t xml:space="preserve">y </w:t>
      </w:r>
      <w:r>
        <w:rPr>
          <w:spacing w:val="4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532279A7" w14:textId="77777777" w:rsidR="006A0C85" w:rsidRDefault="00A03CEA">
      <w:pPr>
        <w:spacing w:line="260" w:lineRule="exact"/>
        <w:ind w:left="1565" w:right="2425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-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lt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6CA1E504" w14:textId="77777777" w:rsidR="006A0C85" w:rsidRDefault="00A03CEA">
      <w:pPr>
        <w:spacing w:line="260" w:lineRule="exact"/>
        <w:ind w:left="1205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mm</w:t>
      </w:r>
      <w:r>
        <w:rPr>
          <w:spacing w:val="-1"/>
          <w:sz w:val="24"/>
          <w:szCs w:val="24"/>
        </w:rPr>
        <w:t>er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4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4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6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8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2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</w:p>
    <w:p w14:paraId="19DBB321" w14:textId="77777777" w:rsidR="006A0C85" w:rsidRDefault="00A03CEA">
      <w:pPr>
        <w:spacing w:before="15" w:line="240" w:lineRule="exact"/>
        <w:ind w:left="1565" w:right="184"/>
        <w:rPr>
          <w:sz w:val="24"/>
          <w:szCs w:val="24"/>
        </w:rPr>
      </w:pPr>
      <w:proofErr w:type="gram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c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d,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,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ere</w:t>
      </w:r>
      <w:r>
        <w:rPr>
          <w:sz w:val="24"/>
          <w:szCs w:val="24"/>
        </w:rPr>
        <w:t xml:space="preserve">d,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rc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or </w:t>
      </w:r>
      <w:r>
        <w:rPr>
          <w:spacing w:val="2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nsu</w:t>
      </w:r>
      <w:r>
        <w:rPr>
          <w:spacing w:val="1"/>
          <w:sz w:val="24"/>
          <w:szCs w:val="24"/>
        </w:rPr>
        <w:t>mi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C73C964" w14:textId="77777777" w:rsidR="006A0C85" w:rsidRDefault="00A03CEA">
      <w:pPr>
        <w:spacing w:line="260" w:lineRule="exact"/>
        <w:ind w:left="1205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n.</w:t>
      </w:r>
    </w:p>
    <w:p w14:paraId="2101B0FC" w14:textId="77777777" w:rsidR="006A0C85" w:rsidRDefault="00A03CEA">
      <w:pPr>
        <w:tabs>
          <w:tab w:val="left" w:pos="1540"/>
        </w:tabs>
        <w:spacing w:before="11" w:line="260" w:lineRule="exact"/>
        <w:ind w:left="1565" w:right="74" w:hanging="360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pacing w:val="-238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n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on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5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4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limit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o, 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7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er’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erac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n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58EF7B1A" w14:textId="77777777" w:rsidR="006A0C85" w:rsidRDefault="00A03CEA">
      <w:pPr>
        <w:spacing w:line="280" w:lineRule="exact"/>
        <w:ind w:left="1205"/>
        <w:rPr>
          <w:sz w:val="24"/>
          <w:szCs w:val="24"/>
        </w:rPr>
      </w:pPr>
      <w:r>
        <w:rPr>
          <w:rFonts w:ascii="Symbol" w:eastAsia="Symbol" w:hAnsi="Symbol" w:cs="Symbol"/>
          <w:position w:val="-1"/>
          <w:sz w:val="24"/>
          <w:szCs w:val="24"/>
        </w:rPr>
        <w:t></w:t>
      </w:r>
      <w:r>
        <w:rPr>
          <w:position w:val="-1"/>
          <w:sz w:val="24"/>
          <w:szCs w:val="24"/>
        </w:rPr>
        <w:t xml:space="preserve">   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</w:t>
      </w:r>
      <w:r>
        <w:rPr>
          <w:spacing w:val="-1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14:paraId="76528030" w14:textId="77777777" w:rsidR="006A0C85" w:rsidRDefault="00A03CEA">
      <w:pPr>
        <w:spacing w:line="280" w:lineRule="exact"/>
        <w:ind w:left="1205"/>
        <w:rPr>
          <w:sz w:val="24"/>
          <w:szCs w:val="24"/>
        </w:rPr>
        <w:sectPr w:rsidR="006A0C85">
          <w:footerReference w:type="default" r:id="rId7"/>
          <w:type w:val="continuous"/>
          <w:pgSz w:w="12240" w:h="15840"/>
          <w:pgMar w:top="1380" w:right="880" w:bottom="280" w:left="960" w:header="720" w:footer="720" w:gutter="0"/>
          <w:cols w:space="720"/>
        </w:sect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7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Aud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o,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on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,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su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,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,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fac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7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,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mil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14:paraId="560CB948" w14:textId="77777777" w:rsidR="006A0C85" w:rsidRDefault="00A03CEA">
      <w:pPr>
        <w:spacing w:before="54"/>
        <w:ind w:left="1205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lastRenderedPageBreak/>
        <w:t></w:t>
      </w:r>
      <w:r>
        <w:rPr>
          <w:sz w:val="24"/>
          <w:szCs w:val="24"/>
        </w:rPr>
        <w:t xml:space="preserve">  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w w:val="99"/>
          <w:sz w:val="24"/>
          <w:szCs w:val="24"/>
        </w:rPr>
        <w:t>e</w:t>
      </w:r>
      <w:r>
        <w:rPr>
          <w:spacing w:val="1"/>
          <w:w w:val="99"/>
          <w:sz w:val="24"/>
          <w:szCs w:val="24"/>
        </w:rPr>
        <w:t>m</w:t>
      </w:r>
      <w:r>
        <w:rPr>
          <w:w w:val="99"/>
          <w:sz w:val="24"/>
          <w:szCs w:val="24"/>
        </w:rPr>
        <w:t>p</w:t>
      </w:r>
      <w:r>
        <w:rPr>
          <w:spacing w:val="3"/>
          <w:w w:val="99"/>
          <w:sz w:val="24"/>
          <w:szCs w:val="24"/>
        </w:rPr>
        <w:t>l</w:t>
      </w:r>
      <w:r>
        <w:rPr>
          <w:spacing w:val="7"/>
          <w:w w:val="99"/>
          <w:sz w:val="24"/>
          <w:szCs w:val="24"/>
        </w:rPr>
        <w:t>o</w:t>
      </w:r>
      <w:r>
        <w:rPr>
          <w:spacing w:val="-12"/>
          <w:w w:val="99"/>
          <w:sz w:val="24"/>
          <w:szCs w:val="24"/>
        </w:rPr>
        <w:t>y</w:t>
      </w:r>
      <w:r>
        <w:rPr>
          <w:spacing w:val="8"/>
          <w:w w:val="99"/>
          <w:sz w:val="24"/>
          <w:szCs w:val="24"/>
        </w:rPr>
        <w:t>m</w:t>
      </w:r>
      <w:r>
        <w:rPr>
          <w:spacing w:val="-1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n</w:t>
      </w:r>
      <w:r>
        <w:rPr>
          <w:spacing w:val="3"/>
          <w:w w:val="99"/>
          <w:sz w:val="24"/>
          <w:szCs w:val="24"/>
        </w:rPr>
        <w:t>t</w:t>
      </w:r>
      <w:r>
        <w:rPr>
          <w:spacing w:val="-1"/>
          <w:w w:val="99"/>
          <w:sz w:val="24"/>
          <w:szCs w:val="24"/>
        </w:rPr>
        <w:t>-r</w:t>
      </w:r>
      <w:r>
        <w:rPr>
          <w:spacing w:val="-3"/>
          <w:w w:val="99"/>
          <w:sz w:val="24"/>
          <w:szCs w:val="24"/>
        </w:rPr>
        <w:t>e</w:t>
      </w:r>
      <w:r>
        <w:rPr>
          <w:spacing w:val="1"/>
          <w:w w:val="99"/>
          <w:sz w:val="24"/>
          <w:szCs w:val="24"/>
        </w:rPr>
        <w:t>l</w:t>
      </w:r>
      <w:r>
        <w:rPr>
          <w:spacing w:val="-1"/>
          <w:w w:val="99"/>
          <w:sz w:val="24"/>
          <w:szCs w:val="24"/>
        </w:rPr>
        <w:t>a</w:t>
      </w:r>
      <w:r>
        <w:rPr>
          <w:spacing w:val="3"/>
          <w:w w:val="99"/>
          <w:sz w:val="24"/>
          <w:szCs w:val="24"/>
        </w:rPr>
        <w:t>t</w:t>
      </w:r>
      <w:r>
        <w:rPr>
          <w:spacing w:val="-1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d</w:t>
      </w:r>
      <w:r>
        <w:rPr>
          <w:spacing w:val="-14"/>
          <w:w w:val="9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412CE522" w14:textId="77777777" w:rsidR="006A0C85" w:rsidRDefault="00A03CEA">
      <w:pPr>
        <w:spacing w:line="280" w:lineRule="exact"/>
        <w:ind w:left="1205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7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Edu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spacing w:val="3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n.</w:t>
      </w:r>
    </w:p>
    <w:p w14:paraId="725F2B5B" w14:textId="77777777" w:rsidR="006A0C85" w:rsidRDefault="00A03CEA">
      <w:pPr>
        <w:tabs>
          <w:tab w:val="left" w:pos="1540"/>
        </w:tabs>
        <w:spacing w:before="2" w:line="260" w:lineRule="exact"/>
        <w:ind w:left="1565" w:right="170" w:hanging="360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pacing w:val="-238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pacing w:val="-8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wn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2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1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-2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crea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 xml:space="preserve">e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bout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a  </w:t>
      </w:r>
      <w:r>
        <w:rPr>
          <w:spacing w:val="8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3"/>
          <w:sz w:val="24"/>
          <w:szCs w:val="24"/>
        </w:rPr>
        <w:t>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ref</w:t>
      </w:r>
      <w:r>
        <w:rPr>
          <w:spacing w:val="3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gramEnd"/>
      <w:r>
        <w:rPr>
          <w:sz w:val="24"/>
          <w:szCs w:val="24"/>
        </w:rPr>
        <w:t xml:space="preserve"> </w:t>
      </w:r>
      <w:r>
        <w:rPr>
          <w:spacing w:val="5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 xml:space="preserve">e 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er’</w:t>
      </w:r>
      <w:r>
        <w:rPr>
          <w:sz w:val="24"/>
          <w:szCs w:val="24"/>
        </w:rPr>
        <w:t xml:space="preserve">s </w:t>
      </w:r>
      <w:r>
        <w:rPr>
          <w:spacing w:val="5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fe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s, 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arac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s,</w:t>
      </w:r>
    </w:p>
    <w:p w14:paraId="480F3260" w14:textId="77777777" w:rsidR="006A0C85" w:rsidRDefault="00A03CEA">
      <w:pPr>
        <w:spacing w:line="240" w:lineRule="exact"/>
        <w:ind w:left="1565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s</w:t>
      </w:r>
      <w:r>
        <w:rPr>
          <w:spacing w:val="-9"/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nds</w:t>
      </w:r>
      <w:proofErr w:type="gramEnd"/>
      <w:r>
        <w:rPr>
          <w:sz w:val="24"/>
          <w:szCs w:val="24"/>
        </w:rPr>
        <w:t xml:space="preserve">, </w:t>
      </w:r>
      <w:r>
        <w:rPr>
          <w:spacing w:val="1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spos</w:t>
      </w:r>
      <w:r>
        <w:rPr>
          <w:spacing w:val="1"/>
          <w:sz w:val="24"/>
          <w:szCs w:val="24"/>
        </w:rPr>
        <w:t>iti</w:t>
      </w:r>
      <w:r>
        <w:rPr>
          <w:sz w:val="24"/>
          <w:szCs w:val="24"/>
        </w:rPr>
        <w:t xml:space="preserve">ons,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ttit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s, </w:t>
      </w:r>
      <w:r>
        <w:rPr>
          <w:spacing w:val="1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,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iliti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s, 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</w:p>
    <w:p w14:paraId="0A0C7182" w14:textId="77777777" w:rsidR="006A0C85" w:rsidRDefault="00A03CEA">
      <w:pPr>
        <w:spacing w:line="260" w:lineRule="exact"/>
        <w:ind w:left="1565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tit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A6B3988" w14:textId="77777777" w:rsidR="006A0C85" w:rsidRDefault="006A0C85">
      <w:pPr>
        <w:spacing w:before="11" w:line="260" w:lineRule="exact"/>
        <w:rPr>
          <w:sz w:val="26"/>
          <w:szCs w:val="26"/>
        </w:rPr>
      </w:pPr>
    </w:p>
    <w:p w14:paraId="1E8ADDD1" w14:textId="77777777" w:rsidR="006A0C85" w:rsidRDefault="00A03CEA">
      <w:pPr>
        <w:ind w:left="120" w:right="6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ose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x</w:t>
      </w:r>
      <w:r>
        <w:rPr>
          <w:spacing w:val="-1"/>
          <w:sz w:val="24"/>
          <w:szCs w:val="24"/>
        </w:rPr>
        <w:t>c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pt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or </w:t>
      </w:r>
      <w:proofErr w:type="gramStart"/>
      <w:r>
        <w:rPr>
          <w:sz w:val="24"/>
          <w:szCs w:val="24"/>
        </w:rPr>
        <w:t xml:space="preserve">our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7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pacing w:val="3"/>
          <w:sz w:val="24"/>
          <w:szCs w:val="24"/>
        </w:rPr>
        <w:t>d</w:t>
      </w:r>
      <w:r>
        <w:rPr>
          <w:spacing w:val="9"/>
          <w:sz w:val="24"/>
          <w:szCs w:val="24"/>
        </w:rPr>
        <w:t>a</w:t>
      </w:r>
      <w:r>
        <w:rPr>
          <w:sz w:val="24"/>
          <w:szCs w:val="24"/>
        </w:rPr>
        <w:t>y</w:t>
      </w:r>
      <w:proofErr w:type="gramEnd"/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ss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) 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pacing w:val="3"/>
          <w:sz w:val="24"/>
          <w:szCs w:val="24"/>
        </w:rPr>
        <w:t>ns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ons,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ii</w:t>
      </w:r>
      <w:r>
        <w:rPr>
          <w:sz w:val="24"/>
          <w:szCs w:val="24"/>
        </w:rPr>
        <w:t xml:space="preserve">) 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us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s,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ii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5"/>
          <w:sz w:val="24"/>
          <w:szCs w:val="24"/>
        </w:rPr>
        <w:t>i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in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3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ud,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v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ons,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v)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ise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mitt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 xml:space="preserve">y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24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gramEnd"/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1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hout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our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506C525F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66A0F03C" w14:textId="77777777" w:rsidR="006A0C85" w:rsidRDefault="00A03CEA">
      <w:pPr>
        <w:ind w:left="120" w:right="70"/>
        <w:jc w:val="both"/>
        <w:rPr>
          <w:sz w:val="24"/>
          <w:szCs w:val="24"/>
        </w:rPr>
      </w:pPr>
      <w:proofErr w:type="gramStart"/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1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pacing w:val="7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pacing w:val="-10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y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 know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ov</w:t>
      </w:r>
      <w:r>
        <w:rPr>
          <w:spacing w:val="1"/>
          <w:sz w:val="24"/>
          <w:szCs w:val="24"/>
        </w:rPr>
        <w:t>i</w:t>
      </w:r>
      <w:r>
        <w:rPr>
          <w:spacing w:val="7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proofErr w:type="gram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 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so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p</w:t>
      </w:r>
      <w:r>
        <w:rPr>
          <w:spacing w:val="5"/>
          <w:sz w:val="24"/>
          <w:szCs w:val="24"/>
        </w:rPr>
        <w:t>h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af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e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ws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re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ul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 xml:space="preserve">d </w:t>
      </w:r>
      <w:r>
        <w:rPr>
          <w:spacing w:val="-9"/>
          <w:sz w:val="24"/>
          <w:szCs w:val="24"/>
        </w:rPr>
        <w:t>y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non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pub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472D12F3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273CD65C" w14:textId="77777777" w:rsidR="006A0C85" w:rsidRDefault="00A03CEA">
      <w:pPr>
        <w:ind w:left="120" w:right="77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You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ve 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i</w:t>
      </w:r>
      <w:r>
        <w:rPr>
          <w:sz w:val="24"/>
          <w:szCs w:val="24"/>
        </w:rPr>
        <w:t xml:space="preserve">ght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z w:val="24"/>
          <w:szCs w:val="24"/>
        </w:rPr>
        <w:t xml:space="preserve">ss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 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 xml:space="preserve">e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ve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bout </w:t>
      </w:r>
      <w:r>
        <w:rPr>
          <w:spacing w:val="1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ou, sp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pacing w:val="10"/>
          <w:sz w:val="24"/>
          <w:szCs w:val="24"/>
        </w:rPr>
        <w:t>l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:</w:t>
      </w:r>
    </w:p>
    <w:p w14:paraId="63F85858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49620867" w14:textId="77777777" w:rsidR="006A0C85" w:rsidRDefault="00A03CEA">
      <w:pPr>
        <w:ind w:left="120" w:right="46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out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.</w:t>
      </w:r>
    </w:p>
    <w:p w14:paraId="50E9287D" w14:textId="77777777" w:rsidR="006A0C85" w:rsidRDefault="00A03CEA">
      <w:pPr>
        <w:ind w:left="120" w:right="394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of sou</w:t>
      </w:r>
      <w:r>
        <w:rPr>
          <w:spacing w:val="-1"/>
          <w:sz w:val="24"/>
          <w:szCs w:val="24"/>
        </w:rPr>
        <w:t>rce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z w:val="24"/>
          <w:szCs w:val="24"/>
        </w:rPr>
        <w:t>om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1BC331C8" w14:textId="77777777" w:rsidR="006A0C85" w:rsidRDefault="00A03CEA">
      <w:pPr>
        <w:ind w:left="120" w:right="32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mm</w:t>
      </w:r>
      <w:r>
        <w:rPr>
          <w:spacing w:val="-1"/>
          <w:sz w:val="24"/>
          <w:szCs w:val="24"/>
        </w:rPr>
        <w:t>erc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pose</w:t>
      </w:r>
      <w:r>
        <w:rPr>
          <w:spacing w:val="-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lli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2A598E7D" w14:textId="77777777" w:rsidR="006A0C85" w:rsidRDefault="00A03CEA">
      <w:pPr>
        <w:ind w:left="120" w:right="414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whom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pacing w:val="-13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48BC1A2A" w14:textId="77777777" w:rsidR="006A0C85" w:rsidRDefault="00A03CEA">
      <w:pPr>
        <w:ind w:left="120" w:right="417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6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a</w:t>
      </w:r>
      <w:r>
        <w:rPr>
          <w:spacing w:val="3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ou.</w:t>
      </w:r>
    </w:p>
    <w:p w14:paraId="7344A568" w14:textId="77777777" w:rsidR="006A0C85" w:rsidRDefault="00A03CEA">
      <w:pPr>
        <w:ind w:left="120" w:right="248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C</w:t>
      </w:r>
      <w:r>
        <w:rPr>
          <w:spacing w:val="8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out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po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2B8A730E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796CA5B1" w14:textId="77777777" w:rsidR="006A0C85" w:rsidRDefault="00A03CEA">
      <w:pPr>
        <w:ind w:left="120" w:right="67"/>
        <w:jc w:val="both"/>
        <w:rPr>
          <w:sz w:val="24"/>
          <w:szCs w:val="24"/>
        </w:rPr>
      </w:pPr>
      <w:r>
        <w:rPr>
          <w:sz w:val="24"/>
          <w:szCs w:val="24"/>
        </w:rPr>
        <w:t>You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9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so</w:t>
      </w:r>
      <w:r>
        <w:rPr>
          <w:spacing w:val="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cer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ho</w:t>
      </w:r>
      <w:r>
        <w:rPr>
          <w:spacing w:val="3"/>
          <w:sz w:val="24"/>
          <w:szCs w:val="24"/>
        </w:rPr>
        <w:t>u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Hud</w:t>
      </w:r>
      <w:r>
        <w:rPr>
          <w:spacing w:val="8"/>
          <w:sz w:val="24"/>
          <w:szCs w:val="24"/>
        </w:rPr>
        <w:t>s</w:t>
      </w:r>
      <w:r>
        <w:rPr>
          <w:sz w:val="24"/>
          <w:szCs w:val="24"/>
        </w:rPr>
        <w:t>on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8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5"/>
          <w:sz w:val="24"/>
          <w:szCs w:val="24"/>
        </w:rPr>
        <w:t>i</w:t>
      </w:r>
      <w:r>
        <w:rPr>
          <w:spacing w:val="4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or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su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  <w:r>
        <w:rPr>
          <w:spacing w:val="1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Hudson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se</w:t>
      </w:r>
      <w:r>
        <w:rPr>
          <w:spacing w:val="1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7"/>
          <w:sz w:val="24"/>
          <w:szCs w:val="24"/>
        </w:rPr>
        <w:t>h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n</w:t>
      </w:r>
      <w:r>
        <w:rPr>
          <w:sz w:val="24"/>
          <w:szCs w:val="24"/>
        </w:rPr>
        <w:t xml:space="preserve">y </w:t>
      </w:r>
      <w:r>
        <w:rPr>
          <w:spacing w:val="3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0"/>
          <w:sz w:val="24"/>
          <w:szCs w:val="24"/>
        </w:rPr>
        <w:t>s</w:t>
      </w:r>
      <w:r>
        <w:rPr>
          <w:sz w:val="24"/>
          <w:szCs w:val="24"/>
        </w:rPr>
        <w:t>. Hudson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(</w:t>
      </w:r>
      <w:r>
        <w:rPr>
          <w:spacing w:val="3"/>
          <w:sz w:val="24"/>
          <w:szCs w:val="24"/>
        </w:rPr>
        <w:t>3</w:t>
      </w:r>
      <w:r>
        <w:rPr>
          <w:sz w:val="24"/>
          <w:szCs w:val="24"/>
        </w:rPr>
        <w:t>0)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9"/>
          <w:sz w:val="24"/>
          <w:szCs w:val="24"/>
        </w:rPr>
        <w:t>a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se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1"/>
          <w:sz w:val="24"/>
          <w:szCs w:val="24"/>
        </w:rPr>
        <w:t>iti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d</w:t>
      </w:r>
      <w:r>
        <w:rPr>
          <w:spacing w:val="-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581D6DB0" w14:textId="77777777" w:rsidR="006A0C85" w:rsidRDefault="006A0C85">
      <w:pPr>
        <w:spacing w:before="16" w:line="260" w:lineRule="exact"/>
        <w:rPr>
          <w:sz w:val="26"/>
          <w:szCs w:val="26"/>
        </w:rPr>
      </w:pPr>
    </w:p>
    <w:p w14:paraId="6C20320D" w14:textId="77777777" w:rsidR="00A93AB4" w:rsidRDefault="00A93AB4" w:rsidP="00A93AB4">
      <w:pPr>
        <w:ind w:left="120" w:right="73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 wou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be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e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our 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c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se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bs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color w:val="0000FF"/>
          <w:spacing w:val="-45"/>
          <w:sz w:val="24"/>
          <w:szCs w:val="24"/>
        </w:rPr>
        <w:t xml:space="preserve"> </w:t>
      </w:r>
      <w:hyperlink r:id="rId8">
        <w:r>
          <w:rPr>
            <w:color w:val="0000FF"/>
            <w:sz w:val="24"/>
            <w:szCs w:val="24"/>
            <w:u w:val="single" w:color="0000FF"/>
          </w:rPr>
          <w:t>www.hudson</w:t>
        </w:r>
        <w:r>
          <w:rPr>
            <w:color w:val="0000FF"/>
            <w:spacing w:val="1"/>
            <w:sz w:val="24"/>
            <w:szCs w:val="24"/>
            <w:u w:val="single" w:color="0000FF"/>
          </w:rPr>
          <w:t>i</w:t>
        </w:r>
        <w:r>
          <w:rPr>
            <w:color w:val="0000FF"/>
            <w:sz w:val="24"/>
            <w:szCs w:val="24"/>
            <w:u w:val="single" w:color="0000FF"/>
          </w:rPr>
          <w:t>n</w:t>
        </w:r>
        <w:r>
          <w:rPr>
            <w:color w:val="0000FF"/>
            <w:spacing w:val="5"/>
            <w:sz w:val="24"/>
            <w:szCs w:val="24"/>
            <w:u w:val="single" w:color="0000FF"/>
          </w:rPr>
          <w:t>s</w:t>
        </w:r>
        <w:r>
          <w:rPr>
            <w:color w:val="0000FF"/>
            <w:spacing w:val="-5"/>
            <w:sz w:val="24"/>
            <w:szCs w:val="24"/>
            <w:u w:val="single" w:color="0000FF"/>
          </w:rPr>
          <w:t>g</w:t>
        </w:r>
        <w:r>
          <w:rPr>
            <w:color w:val="0000FF"/>
            <w:spacing w:val="-1"/>
            <w:sz w:val="24"/>
            <w:szCs w:val="24"/>
            <w:u w:val="single" w:color="0000FF"/>
          </w:rPr>
          <w:t>r</w:t>
        </w:r>
        <w:r>
          <w:rPr>
            <w:color w:val="0000FF"/>
            <w:sz w:val="24"/>
            <w:szCs w:val="24"/>
            <w:u w:val="single" w:color="0000FF"/>
          </w:rPr>
          <w:t>ou</w:t>
        </w:r>
        <w:r>
          <w:rPr>
            <w:color w:val="0000FF"/>
            <w:spacing w:val="3"/>
            <w:sz w:val="24"/>
            <w:szCs w:val="24"/>
            <w:u w:val="single" w:color="0000FF"/>
          </w:rPr>
          <w:t>p</w:t>
        </w:r>
        <w:r>
          <w:rPr>
            <w:color w:val="0000FF"/>
            <w:sz w:val="24"/>
            <w:szCs w:val="24"/>
            <w:u w:val="single" w:color="0000FF"/>
          </w:rPr>
          <w:t>.</w:t>
        </w:r>
        <w:r>
          <w:rPr>
            <w:color w:val="0000FF"/>
            <w:spacing w:val="-1"/>
            <w:sz w:val="24"/>
            <w:szCs w:val="24"/>
            <w:u w:val="single" w:color="0000FF"/>
          </w:rPr>
          <w:t>c</w:t>
        </w:r>
        <w:r>
          <w:rPr>
            <w:color w:val="0000FF"/>
            <w:sz w:val="24"/>
            <w:szCs w:val="24"/>
            <w:u w:val="single" w:color="0000FF"/>
          </w:rPr>
          <w:t>om</w:t>
        </w:r>
      </w:hyperlink>
      <w:r>
        <w:rPr>
          <w:color w:val="0000FF"/>
          <w:spacing w:val="-1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6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pacing w:val="5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ti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ar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our</w:t>
      </w:r>
      <w:r>
        <w:rPr>
          <w:color w:val="000000"/>
          <w:spacing w:val="8"/>
          <w:sz w:val="24"/>
          <w:szCs w:val="24"/>
        </w:rPr>
        <w:t xml:space="preserve"> </w:t>
      </w:r>
      <w:r>
        <w:rPr>
          <w:color w:val="000000"/>
          <w:spacing w:val="3"/>
          <w:sz w:val="24"/>
          <w:szCs w:val="24"/>
        </w:rPr>
        <w:t>p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7"/>
          <w:sz w:val="24"/>
          <w:szCs w:val="24"/>
        </w:rPr>
        <w:t>c</w:t>
      </w:r>
      <w:r>
        <w:rPr>
          <w:color w:val="000000"/>
          <w:sz w:val="24"/>
          <w:szCs w:val="24"/>
        </w:rPr>
        <w:t>y 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ce</w:t>
      </w:r>
      <w:r>
        <w:rPr>
          <w:color w:val="000000"/>
          <w:sz w:val="24"/>
          <w:szCs w:val="24"/>
        </w:rPr>
        <w:t>s.</w:t>
      </w:r>
      <w:r>
        <w:rPr>
          <w:color w:val="000000"/>
          <w:spacing w:val="5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6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pacing w:val="3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ti</w:t>
      </w:r>
      <w:r>
        <w:rPr>
          <w:color w:val="000000"/>
          <w:sz w:val="24"/>
          <w:szCs w:val="24"/>
        </w:rPr>
        <w:t>on,</w:t>
      </w:r>
      <w:r>
        <w:rPr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ea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-6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:</w:t>
      </w:r>
    </w:p>
    <w:p w14:paraId="2A2D083F" w14:textId="77777777" w:rsidR="00A93AB4" w:rsidRDefault="00A93AB4" w:rsidP="00A93AB4">
      <w:pPr>
        <w:spacing w:before="2" w:line="140" w:lineRule="exact"/>
        <w:rPr>
          <w:sz w:val="14"/>
          <w:szCs w:val="14"/>
        </w:rPr>
      </w:pPr>
    </w:p>
    <w:p w14:paraId="1CA2258A" w14:textId="77777777" w:rsidR="00A93AB4" w:rsidRDefault="00A93AB4" w:rsidP="00A93AB4">
      <w:pPr>
        <w:spacing w:line="200" w:lineRule="exact"/>
      </w:pPr>
    </w:p>
    <w:p w14:paraId="1386F202" w14:textId="77777777" w:rsidR="00A93AB4" w:rsidRDefault="00A93AB4" w:rsidP="00A93AB4">
      <w:pPr>
        <w:spacing w:line="200" w:lineRule="exact"/>
      </w:pPr>
    </w:p>
    <w:p w14:paraId="3AFEE628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Hudson Insurance Group</w:t>
      </w:r>
    </w:p>
    <w:p w14:paraId="5FD0658B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100 William Street, Floor 5</w:t>
      </w:r>
    </w:p>
    <w:p w14:paraId="58D47D9B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New York, NY 10038</w:t>
      </w:r>
    </w:p>
    <w:p w14:paraId="6AE383AA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Tel: (212) 978-2800</w:t>
      </w:r>
    </w:p>
    <w:p w14:paraId="353F013A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Toll-Free: (866) 246-9945</w:t>
      </w:r>
    </w:p>
    <w:p w14:paraId="4D1EDA46" w14:textId="77777777" w:rsidR="00A93AB4" w:rsidRPr="00C83BED" w:rsidRDefault="00A93AB4" w:rsidP="00A93AB4">
      <w:pPr>
        <w:autoSpaceDE w:val="0"/>
        <w:autoSpaceDN w:val="0"/>
        <w:adjustRightInd w:val="0"/>
        <w:jc w:val="center"/>
        <w:rPr>
          <w:sz w:val="24"/>
          <w:szCs w:val="24"/>
        </w:rPr>
      </w:pPr>
      <w:r w:rsidRPr="00C83BED">
        <w:rPr>
          <w:sz w:val="24"/>
          <w:szCs w:val="24"/>
        </w:rPr>
        <w:t>Fax: (212) 978-2899</w:t>
      </w:r>
    </w:p>
    <w:p w14:paraId="33A87EDB" w14:textId="77777777" w:rsidR="00A93AB4" w:rsidRPr="00C83BED" w:rsidRDefault="00A93AB4" w:rsidP="00A93AB4">
      <w:pPr>
        <w:jc w:val="center"/>
      </w:pPr>
      <w:r w:rsidRPr="00C83BED">
        <w:rPr>
          <w:sz w:val="24"/>
          <w:szCs w:val="24"/>
        </w:rPr>
        <w:t>DSAR@hudsoninsgroup.com</w:t>
      </w:r>
    </w:p>
    <w:p w14:paraId="42B133CF" w14:textId="77777777" w:rsidR="006A0C85" w:rsidRDefault="006A0C85">
      <w:pPr>
        <w:spacing w:before="7" w:line="140" w:lineRule="exact"/>
        <w:rPr>
          <w:sz w:val="14"/>
          <w:szCs w:val="14"/>
        </w:rPr>
      </w:pPr>
    </w:p>
    <w:p w14:paraId="18BF63C4" w14:textId="77777777" w:rsidR="00A93AB4" w:rsidRDefault="00A93AB4">
      <w:pPr>
        <w:spacing w:before="7" w:line="140" w:lineRule="exact"/>
        <w:rPr>
          <w:sz w:val="14"/>
          <w:szCs w:val="14"/>
        </w:rPr>
      </w:pPr>
    </w:p>
    <w:p w14:paraId="52EF61EC" w14:textId="77777777" w:rsidR="00A93AB4" w:rsidRDefault="00A93AB4">
      <w:pPr>
        <w:spacing w:before="7" w:line="140" w:lineRule="exact"/>
        <w:rPr>
          <w:sz w:val="14"/>
          <w:szCs w:val="14"/>
        </w:rPr>
      </w:pPr>
    </w:p>
    <w:p w14:paraId="5A33361E" w14:textId="77777777" w:rsidR="00A93AB4" w:rsidRDefault="00A93AB4">
      <w:pPr>
        <w:spacing w:before="7" w:line="140" w:lineRule="exact"/>
        <w:rPr>
          <w:sz w:val="14"/>
          <w:szCs w:val="14"/>
        </w:rPr>
      </w:pPr>
    </w:p>
    <w:p w14:paraId="231D71BB" w14:textId="77777777" w:rsidR="006A0C85" w:rsidRPr="00A26588" w:rsidRDefault="00A03CEA">
      <w:pPr>
        <w:ind w:left="4250" w:right="4325"/>
        <w:jc w:val="center"/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</w:pP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lastRenderedPageBreak/>
        <w:t>Im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rtant</w:t>
      </w:r>
      <w:r w:rsidRPr="00A26588">
        <w:rPr>
          <w:b/>
          <w:bCs/>
          <w:spacing w:val="-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ce</w:t>
      </w:r>
    </w:p>
    <w:p w14:paraId="3BA0CB21" w14:textId="77777777" w:rsidR="006A0C85" w:rsidRPr="00A26588" w:rsidRDefault="006A0C85">
      <w:pPr>
        <w:spacing w:before="10" w:line="240" w:lineRule="exact"/>
        <w:rPr>
          <w:b/>
          <w:bCs/>
          <w:sz w:val="24"/>
          <w:szCs w:val="24"/>
        </w:rPr>
      </w:pPr>
    </w:p>
    <w:p w14:paraId="1236E96E" w14:textId="29868DE1" w:rsidR="006A0C85" w:rsidRPr="00A26588" w:rsidRDefault="00A03CEA" w:rsidP="00A26588">
      <w:pPr>
        <w:ind w:left="120" w:right="200"/>
        <w:jc w:val="both"/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</w:pP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LIA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H</w:t>
      </w:r>
      <w:r w:rsidRPr="00A26588">
        <w:rPr>
          <w:b/>
          <w:bCs/>
          <w:spacing w:val="1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REQ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1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DI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G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1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(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B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C</w:t>
      </w:r>
      <w:r w:rsidRPr="00A26588">
        <w:rPr>
          <w:b/>
          <w:bCs/>
          <w:spacing w:val="1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W</w:t>
      </w:r>
      <w:r w:rsidRPr="00A26588">
        <w:rPr>
          <w:b/>
          <w:bCs/>
          <w:spacing w:val="1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9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0"/>
          <w:sz w:val="22"/>
          <w:szCs w:val="22"/>
        </w:rPr>
        <w:t>1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-508),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NSU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OU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DU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EW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G</w:t>
      </w:r>
      <w:r w:rsidRPr="00A26588">
        <w:rPr>
          <w:b/>
          <w:bCs/>
          <w:spacing w:val="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ICA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NS</w:t>
      </w:r>
      <w:r w:rsidRPr="00A26588">
        <w:rPr>
          <w:b/>
          <w:bCs/>
          <w:spacing w:val="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IES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pacing w:val="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Y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A</w:t>
      </w:r>
      <w:r w:rsidRPr="00A26588">
        <w:rPr>
          <w:b/>
          <w:bCs/>
          <w:spacing w:val="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DI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G</w:t>
      </w:r>
      <w:r w:rsidRPr="00A26588">
        <w:rPr>
          <w:b/>
          <w:bCs/>
          <w:spacing w:val="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O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’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GE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L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L</w:t>
      </w:r>
      <w:r w:rsidRPr="00A26588">
        <w:rPr>
          <w:b/>
          <w:bCs/>
          <w:spacing w:val="1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HAR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IS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.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H</w:t>
      </w:r>
      <w:r w:rsidRPr="00A26588">
        <w:rPr>
          <w:b/>
          <w:bCs/>
          <w:spacing w:val="1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z w:val="22"/>
          <w:szCs w:val="22"/>
        </w:rPr>
        <w:t xml:space="preserve"> </w:t>
      </w:r>
      <w:proofErr w:type="gramStart"/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proofErr w:type="gramEnd"/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1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L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1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ND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1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ARI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Y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Y</w:t>
      </w:r>
      <w:r w:rsidRPr="00A26588">
        <w:rPr>
          <w:b/>
          <w:bCs/>
          <w:sz w:val="22"/>
          <w:szCs w:val="22"/>
        </w:rPr>
        <w:t xml:space="preserve"> 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b/>
          <w:bCs/>
          <w:spacing w:val="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ES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H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F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Y</w:t>
      </w:r>
      <w:r w:rsidRPr="00A26588">
        <w:rPr>
          <w:b/>
          <w:bCs/>
          <w:spacing w:val="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BE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B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pacing w:val="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H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L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EW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WI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H</w:t>
      </w:r>
      <w:r w:rsidRPr="00A26588">
        <w:rPr>
          <w:b/>
          <w:bCs/>
          <w:spacing w:val="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B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FR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-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-1"/>
          <w:sz w:val="22"/>
          <w:szCs w:val="22"/>
        </w:rPr>
        <w:t xml:space="preserve"> </w:t>
      </w:r>
      <w:proofErr w:type="gramStart"/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HER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-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TH</w:t>
      </w:r>
      <w:proofErr w:type="gramEnd"/>
      <w:r w:rsidRPr="00A26588">
        <w:rPr>
          <w:b/>
          <w:bCs/>
          <w:spacing w:val="-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WHO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b/>
          <w:bCs/>
          <w:spacing w:val="-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-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-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Q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.</w:t>
      </w:r>
    </w:p>
    <w:p w14:paraId="5FA5E06C" w14:textId="77777777" w:rsidR="006A0C85" w:rsidRPr="00A26588" w:rsidRDefault="006A0C85">
      <w:pPr>
        <w:spacing w:before="13" w:line="240" w:lineRule="exact"/>
        <w:rPr>
          <w:b/>
          <w:bCs/>
          <w:sz w:val="24"/>
          <w:szCs w:val="24"/>
        </w:rPr>
      </w:pPr>
    </w:p>
    <w:p w14:paraId="799F89AA" w14:textId="77777777" w:rsidR="006A0C85" w:rsidRPr="00A26588" w:rsidRDefault="00A03CEA">
      <w:pPr>
        <w:ind w:left="120" w:right="89"/>
        <w:jc w:val="both"/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</w:pP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1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Q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ES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9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TO</w:t>
      </w:r>
      <w:r w:rsidRPr="00A26588">
        <w:rPr>
          <w:b/>
          <w:bCs/>
          <w:spacing w:val="1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SU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CO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7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Y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NY</w:t>
      </w:r>
      <w:r w:rsidRPr="00A26588">
        <w:rPr>
          <w:b/>
          <w:bCs/>
          <w:spacing w:val="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1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pacing w:val="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B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VE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W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IL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L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pacing w:val="-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-7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WR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,</w:t>
      </w:r>
      <w:r w:rsidRPr="00A26588">
        <w:rPr>
          <w:b/>
          <w:bCs/>
          <w:spacing w:val="-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A</w:t>
      </w:r>
      <w:r w:rsidRPr="00A26588">
        <w:rPr>
          <w:b/>
          <w:bCs/>
          <w:spacing w:val="-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L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-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pacing w:val="-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TE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LO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8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-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-6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pacing w:val="-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C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-8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F</w:t>
      </w:r>
      <w:r w:rsidRPr="00A26588">
        <w:rPr>
          <w:b/>
          <w:bCs/>
          <w:spacing w:val="-10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CO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M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-5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2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P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R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RE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Q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U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D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R</w:t>
      </w:r>
      <w:r w:rsidRPr="00A26588">
        <w:rPr>
          <w:b/>
          <w:bCs/>
          <w:spacing w:val="-3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ADV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S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E</w:t>
      </w:r>
      <w:r w:rsidRPr="00A26588">
        <w:rPr>
          <w:b/>
          <w:bCs/>
          <w:spacing w:val="1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H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b/>
          <w:bCs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O</w:t>
      </w:r>
      <w:r w:rsidRPr="00A26588">
        <w:rPr>
          <w:b/>
          <w:bCs/>
          <w:spacing w:val="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5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4"/>
          <w:sz w:val="22"/>
          <w:szCs w:val="22"/>
        </w:rPr>
        <w:t>V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G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A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3"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I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O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N</w:t>
      </w:r>
      <w:r w:rsidRPr="00A26588">
        <w:rPr>
          <w:b/>
          <w:bCs/>
          <w:spacing w:val="-2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WA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S</w:t>
      </w:r>
      <w:r w:rsidRPr="00A26588">
        <w:rPr>
          <w:b/>
          <w:bCs/>
          <w:spacing w:val="-4"/>
          <w:sz w:val="22"/>
          <w:szCs w:val="22"/>
        </w:rPr>
        <w:t xml:space="preserve"> 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CO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2"/>
          <w:sz w:val="22"/>
          <w:szCs w:val="22"/>
        </w:rPr>
        <w:t>N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6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UC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T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-1"/>
          <w:sz w:val="22"/>
          <w:szCs w:val="22"/>
        </w:rPr>
        <w:t>E</w:t>
      </w:r>
      <w:r w:rsidRPr="00A26588">
        <w:rPr>
          <w:rFonts w:ascii="Franklin Gothic Heavy" w:eastAsia="Franklin Gothic Heavy" w:hAnsi="Franklin Gothic Heavy" w:cs="Franklin Gothic Heavy"/>
          <w:b/>
          <w:bCs/>
          <w:spacing w:val="1"/>
          <w:sz w:val="22"/>
          <w:szCs w:val="22"/>
        </w:rPr>
        <w:t>D</w:t>
      </w:r>
      <w:r w:rsidRPr="00A26588">
        <w:rPr>
          <w:rFonts w:ascii="Franklin Gothic Heavy" w:eastAsia="Franklin Gothic Heavy" w:hAnsi="Franklin Gothic Heavy" w:cs="Franklin Gothic Heavy"/>
          <w:b/>
          <w:bCs/>
          <w:sz w:val="22"/>
          <w:szCs w:val="22"/>
        </w:rPr>
        <w:t>.</w:t>
      </w:r>
    </w:p>
    <w:p w14:paraId="78713750" w14:textId="77777777" w:rsidR="006A0C85" w:rsidRPr="00A26588" w:rsidRDefault="006A0C85">
      <w:pPr>
        <w:spacing w:before="9" w:line="160" w:lineRule="exact"/>
        <w:rPr>
          <w:sz w:val="16"/>
          <w:szCs w:val="16"/>
        </w:rPr>
      </w:pPr>
    </w:p>
    <w:p w14:paraId="2A64024F" w14:textId="77777777" w:rsidR="006A0C85" w:rsidRDefault="006A0C85">
      <w:pPr>
        <w:spacing w:line="200" w:lineRule="exact"/>
      </w:pPr>
    </w:p>
    <w:p w14:paraId="59B9491E" w14:textId="77777777" w:rsidR="006A0C85" w:rsidRDefault="006A0C85">
      <w:pPr>
        <w:spacing w:line="200" w:lineRule="exact"/>
      </w:pPr>
    </w:p>
    <w:p w14:paraId="3436FB7C" w14:textId="77777777" w:rsidR="006A0C85" w:rsidRDefault="006A0C85">
      <w:pPr>
        <w:spacing w:line="200" w:lineRule="exact"/>
      </w:pPr>
    </w:p>
    <w:p w14:paraId="3C5A99FD" w14:textId="77777777" w:rsidR="006A0C85" w:rsidRDefault="006A0C85">
      <w:pPr>
        <w:spacing w:line="200" w:lineRule="exact"/>
      </w:pPr>
    </w:p>
    <w:p w14:paraId="7AD265DC" w14:textId="77777777" w:rsidR="006A0C85" w:rsidRDefault="006A0C85">
      <w:pPr>
        <w:spacing w:line="200" w:lineRule="exact"/>
      </w:pPr>
    </w:p>
    <w:p w14:paraId="749A98C9" w14:textId="77777777" w:rsidR="006A0C85" w:rsidRDefault="00A03CEA">
      <w:pPr>
        <w:ind w:left="120" w:right="6142"/>
        <w:jc w:val="both"/>
        <w:rPr>
          <w:sz w:val="26"/>
          <w:szCs w:val="26"/>
        </w:rPr>
      </w:pPr>
      <w:r>
        <w:rPr>
          <w:b/>
          <w:sz w:val="26"/>
          <w:szCs w:val="26"/>
        </w:rPr>
        <w:t>Hudson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Ins</w:t>
      </w:r>
      <w:r>
        <w:rPr>
          <w:b/>
          <w:spacing w:val="2"/>
          <w:sz w:val="26"/>
          <w:szCs w:val="26"/>
        </w:rPr>
        <w:t>u</w:t>
      </w:r>
      <w:r>
        <w:rPr>
          <w:b/>
          <w:spacing w:val="3"/>
          <w:sz w:val="26"/>
          <w:szCs w:val="26"/>
        </w:rPr>
        <w:t>r</w:t>
      </w:r>
      <w:r>
        <w:rPr>
          <w:b/>
          <w:sz w:val="26"/>
          <w:szCs w:val="26"/>
        </w:rPr>
        <w:t>ance</w:t>
      </w:r>
      <w:r>
        <w:rPr>
          <w:b/>
          <w:spacing w:val="-18"/>
          <w:sz w:val="26"/>
          <w:szCs w:val="26"/>
        </w:rPr>
        <w:t xml:space="preserve"> </w:t>
      </w:r>
      <w:r>
        <w:rPr>
          <w:b/>
          <w:sz w:val="26"/>
          <w:szCs w:val="26"/>
        </w:rPr>
        <w:t>G</w:t>
      </w:r>
      <w:r>
        <w:rPr>
          <w:b/>
          <w:spacing w:val="3"/>
          <w:sz w:val="26"/>
          <w:szCs w:val="26"/>
        </w:rPr>
        <w:t>r</w:t>
      </w:r>
      <w:r>
        <w:rPr>
          <w:b/>
          <w:sz w:val="26"/>
          <w:szCs w:val="26"/>
        </w:rPr>
        <w:t>oup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co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>sists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o</w:t>
      </w:r>
      <w:r>
        <w:rPr>
          <w:b/>
          <w:spacing w:val="-2"/>
          <w:sz w:val="26"/>
          <w:szCs w:val="26"/>
        </w:rPr>
        <w:t>f</w:t>
      </w:r>
      <w:r>
        <w:rPr>
          <w:b/>
          <w:sz w:val="26"/>
          <w:szCs w:val="26"/>
        </w:rPr>
        <w:t>:</w:t>
      </w:r>
    </w:p>
    <w:p w14:paraId="69E45E90" w14:textId="77777777" w:rsidR="006A0C85" w:rsidRDefault="006A0C85">
      <w:pPr>
        <w:spacing w:before="8" w:line="140" w:lineRule="exact"/>
        <w:rPr>
          <w:sz w:val="15"/>
          <w:szCs w:val="15"/>
        </w:rPr>
      </w:pPr>
    </w:p>
    <w:p w14:paraId="790CAAC7" w14:textId="77777777" w:rsidR="006A0C85" w:rsidRDefault="006A0C85">
      <w:pPr>
        <w:spacing w:line="200" w:lineRule="exact"/>
      </w:pPr>
    </w:p>
    <w:p w14:paraId="760086C8" w14:textId="77777777" w:rsidR="006A0C85" w:rsidRDefault="00A03CEA">
      <w:pPr>
        <w:ind w:left="120" w:right="7530"/>
        <w:jc w:val="both"/>
        <w:rPr>
          <w:sz w:val="24"/>
          <w:szCs w:val="24"/>
        </w:rPr>
      </w:pPr>
      <w:r>
        <w:rPr>
          <w:sz w:val="24"/>
          <w:szCs w:val="24"/>
        </w:rPr>
        <w:t>Hudson</w:t>
      </w:r>
      <w:r>
        <w:rPr>
          <w:spacing w:val="-9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n</w:t>
      </w:r>
      <w:r>
        <w:rPr>
          <w:sz w:val="24"/>
          <w:szCs w:val="24"/>
        </w:rPr>
        <w:t>y</w:t>
      </w:r>
    </w:p>
    <w:p w14:paraId="0D3F957B" w14:textId="77777777" w:rsidR="006A0C85" w:rsidRDefault="00A03CEA">
      <w:pPr>
        <w:spacing w:before="45"/>
        <w:ind w:left="120" w:right="6639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illt</w:t>
      </w:r>
      <w:r>
        <w:rPr>
          <w:sz w:val="24"/>
          <w:szCs w:val="24"/>
        </w:rPr>
        <w:t>op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pacing w:val="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</w:p>
    <w:p w14:paraId="5B5635AC" w14:textId="77777777" w:rsidR="006A0C85" w:rsidRDefault="00A03CEA">
      <w:pPr>
        <w:spacing w:before="48" w:line="277" w:lineRule="auto"/>
        <w:ind w:left="120" w:right="6054"/>
        <w:rPr>
          <w:sz w:val="24"/>
          <w:szCs w:val="24"/>
        </w:rPr>
      </w:pPr>
      <w:r>
        <w:rPr>
          <w:spacing w:val="-1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ka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Hudson</w:t>
      </w:r>
      <w:r>
        <w:rPr>
          <w:spacing w:val="-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) Hudson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x</w:t>
      </w:r>
      <w:r>
        <w:rPr>
          <w:spacing w:val="-3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ra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 G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7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ne</w:t>
      </w:r>
      <w:r>
        <w:rPr>
          <w:spacing w:val="-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I</w:t>
      </w:r>
      <w:r>
        <w:rPr>
          <w:sz w:val="24"/>
          <w:szCs w:val="24"/>
        </w:rPr>
        <w:t>nsu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</w:p>
    <w:sectPr w:rsidR="006A0C85">
      <w:pgSz w:w="12240" w:h="15840"/>
      <w:pgMar w:top="1480" w:right="88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AC3D1" w14:textId="77777777" w:rsidR="00A93AB4" w:rsidRDefault="00A93AB4" w:rsidP="00A93AB4">
      <w:r>
        <w:separator/>
      </w:r>
    </w:p>
  </w:endnote>
  <w:endnote w:type="continuationSeparator" w:id="0">
    <w:p w14:paraId="081B2BD7" w14:textId="77777777" w:rsidR="00A93AB4" w:rsidRDefault="00A93AB4" w:rsidP="00A93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011AEF" w14:textId="6B630FC6" w:rsidR="00A93AB4" w:rsidRDefault="00A93AB4">
    <w:pPr>
      <w:pStyle w:val="Footer"/>
    </w:pPr>
    <w:r>
      <w:t>HUD-IL 1002 09 24</w:t>
    </w:r>
    <w:r>
      <w:tab/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0F30F" w14:textId="77777777" w:rsidR="00A93AB4" w:rsidRDefault="00A93AB4" w:rsidP="00A93AB4">
      <w:r>
        <w:separator/>
      </w:r>
    </w:p>
  </w:footnote>
  <w:footnote w:type="continuationSeparator" w:id="0">
    <w:p w14:paraId="145AB38E" w14:textId="77777777" w:rsidR="00A93AB4" w:rsidRDefault="00A93AB4" w:rsidP="00A93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D2A9B"/>
    <w:multiLevelType w:val="multilevel"/>
    <w:tmpl w:val="5B9837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6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85"/>
    <w:rsid w:val="000F01D2"/>
    <w:rsid w:val="006A0C85"/>
    <w:rsid w:val="00A03CEA"/>
    <w:rsid w:val="00A26588"/>
    <w:rsid w:val="00A65C48"/>
    <w:rsid w:val="00A93AB4"/>
    <w:rsid w:val="00C4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2EE6"/>
  <w15:docId w15:val="{E25F6657-BB89-4FF3-AB9F-769D523E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93A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B4"/>
  </w:style>
  <w:style w:type="paragraph" w:styleId="Footer">
    <w:name w:val="footer"/>
    <w:basedOn w:val="Normal"/>
    <w:link w:val="FooterChar"/>
    <w:uiPriority w:val="99"/>
    <w:unhideWhenUsed/>
    <w:rsid w:val="00A93A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udsoninsgroup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cbc8427-68c8-4afd-9ca6-42e18b19dd7d}" enabled="1" method="Standard" siteId="{885e124e-4dc7-41ed-a268-3e401a62ce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1005</Words>
  <Characters>5734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Boettcher, Kristen (Hudson)</dc:creator>
  <cp:lastModifiedBy>Rafique, Bilal (Hudson IT Consultant)</cp:lastModifiedBy>
  <cp:revision>2</cp:revision>
  <dcterms:created xsi:type="dcterms:W3CDTF">2024-11-05T14:46:00Z</dcterms:created>
  <dcterms:modified xsi:type="dcterms:W3CDTF">2024-11-05T14:46:00Z</dcterms:modified>
</cp:coreProperties>
</file>